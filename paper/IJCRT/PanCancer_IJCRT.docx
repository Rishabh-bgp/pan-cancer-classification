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spacing w:before="160" w:after="320"/>
      </w:pPr>
      <w:r>
        <w:t>What Near-Perfect Accuracy Does and Does Not Show on the UCI TCGA Pan-Cancer RNA-Seq Dataset: Leakage, Equivalence, Conformal Reliability and Data Efficiency</w:t>
      </w:r>
    </w:p>
    <w:p>
      <w:pPr>
        <w:pStyle w:val="Author"/>
      </w:pPr>
      <w:r>
        <w:rPr>
          <w:rFonts w:ascii="Times New Roman" w:hAnsi="Times New Roman"/>
          <w:b w:val="0"/>
          <w:i w:val="0"/>
          <w:sz w:val="22"/>
          <w:vertAlign w:val="superscript"/>
        </w:rPr>
        <w:t>1</w:t>
      </w:r>
      <w:r>
        <w:rPr>
          <w:rFonts w:ascii="Times New Roman" w:hAnsi="Times New Roman"/>
          <w:b w:val="0"/>
          <w:i w:val="0"/>
          <w:sz w:val="22"/>
        </w:rPr>
        <w:t>[Author name(s)]</w:t>
      </w:r>
    </w:p>
    <w:p>
      <w:pPr>
        <w:pStyle w:val="Affiliation"/>
      </w:pPr>
      <w:r>
        <w:rPr>
          <w:rFonts w:ascii="Times New Roman" w:hAnsi="Times New Roman"/>
          <w:b w:val="0"/>
          <w:i w:val="0"/>
          <w:sz w:val="20"/>
          <w:vertAlign w:val="superscript"/>
        </w:rPr>
        <w:t>1</w:t>
      </w:r>
      <w:r>
        <w:rPr>
          <w:rFonts w:ascii="Times New Roman" w:hAnsi="Times New Roman"/>
          <w:b w:val="0"/>
          <w:i w:val="0"/>
          <w:sz w:val="20"/>
        </w:rPr>
        <w:t>[Designation]</w:t>
      </w:r>
    </w:p>
    <w:p>
      <w:pPr>
        <w:pStyle w:val="Affiliation"/>
      </w:pPr>
      <w:r>
        <w:rPr>
          <w:rFonts w:ascii="Times New Roman" w:hAnsi="Times New Roman"/>
          <w:b w:val="0"/>
          <w:i w:val="0"/>
          <w:sz w:val="20"/>
          <w:vertAlign w:val="superscript"/>
        </w:rPr>
        <w:t>1</w:t>
      </w:r>
      <w:r>
        <w:rPr>
          <w:rFonts w:ascii="Times New Roman" w:hAnsi="Times New Roman"/>
          <w:b w:val="0"/>
          <w:i w:val="0"/>
          <w:sz w:val="20"/>
        </w:rPr>
        <w:t>[Department]</w:t>
      </w:r>
    </w:p>
    <w:p>
      <w:pPr>
        <w:pStyle w:val="Affiliation"/>
      </w:pPr>
      <w:r>
        <w:rPr>
          <w:rFonts w:ascii="Times New Roman" w:hAnsi="Times New Roman"/>
          <w:b w:val="0"/>
          <w:i w:val="0"/>
          <w:sz w:val="20"/>
          <w:vertAlign w:val="superscript"/>
        </w:rPr>
        <w:t>1</w:t>
      </w:r>
      <w:r>
        <w:rPr>
          <w:rFonts w:ascii="Times New Roman" w:hAnsi="Times New Roman"/>
          <w:b w:val="0"/>
          <w:i w:val="0"/>
          <w:sz w:val="20"/>
        </w:rPr>
        <w:t>[Organisation, City, Country]</w:t>
      </w:r>
    </w:p>
    <w:p>
      <w:pPr>
        <w:pStyle w:val="Affiliation"/>
      </w:pPr>
      <w:r>
        <w:rPr>
          <w:rFonts w:ascii="Times New Roman" w:hAnsi="Times New Roman"/>
          <w:b w:val="0"/>
          <w:i w:val="0"/>
          <w:sz w:val="20"/>
          <w:vertAlign w:val="superscript"/>
        </w:rPr>
        <w:t>1</w:t>
      </w:r>
      <w:r>
        <w:rPr>
          <w:rFonts w:ascii="Times New Roman" w:hAnsi="Times New Roman"/>
          <w:b w:val="0"/>
          <w:i w:val="0"/>
          <w:sz w:val="20"/>
        </w:rPr>
        <w:t>[Email]</w:t>
      </w:r>
    </w:p>
    <w:p w:rsidR="00692375" w:rsidRPr="007079C8" w:rsidRDefault="007079C8" w:rsidP="007079C8">
      <w:pPr>
        <w:jc w:val="both"/>
        <w:rPr>
          <w:sz w:val="18"/>
        </w:rPr>
      </w:pPr>
      <w:r w:rsidRPr="007079C8">
        <w:t>_________________________________________________________________________________________</w:t>
      </w:r>
      <w:r>
        <w:t>_______________</w:t>
      </w:r>
    </w:p>
    <w:p>
      <w:pPr>
        <w:pStyle w:val="Abstract"/>
        <w:spacing w:before="0" w:after="0" w:line="240" w:lineRule="auto"/>
        <w:ind w:firstLine="0"/>
        <w:jc w:val="both"/>
      </w:pPr>
      <w:r>
        <w:rPr>
          <w:rFonts w:ascii="Times New Roman" w:hAnsi="Times New Roman"/>
          <w:b/>
          <w:i/>
          <w:sz w:val="20"/>
        </w:rPr>
        <w:t xml:space="preserve">Abstract:  </w:t>
      </w:r>
      <w:r>
        <w:rPr>
          <w:rFonts w:ascii="Times New Roman" w:hAnsi="Times New Roman"/>
          <w:b w:val="0"/>
          <w:i w:val="0"/>
          <w:sz w:val="20"/>
        </w:rPr>
        <w:t>The UCI 'gene expression cancer RNA-Seq' dataset (801 TCGA tumours, 20,531 anonymised genes, five cancer types) is widely used to report near-perfect tumour-type classification, often with full-data gene selection, single splits and no statistical comparison. With in-fold selection and 10×5 repeated cross-validation, seven classifiers reached 98.9–99.8% macro-F1. With real labels and all 801 samples, leaky selection changed accuracy by at most 0.29 point for ≥20 genes; on permuted labels it inflated accuracy by 65.1 ± 4.8 points at n = 30 and 14.1 ± 1.7 at n = 390 (mean, 95% CI), confirming, on real RNA-Seq data, earlier simulations. No classifier pair differed significantly (smallest Holm-adjusted p = 0.66); 10 of the 15 non-naive-Bayes pairs were equivalent within ±1 point. In the first calibration and conformal analysis of this dataset, to our knowledge, we found small, probably real miscalibration (softmax expected calibration error 0.47%, 95% CI 0.25–0.83, versus 0.14% expected under perfect calibration), concentrated in a few low-confidence predictions. At the 99% level, split-conformal sets were singletons for 99.4% of samples; abstaining on the rest cut accepted-prediction error from 0.51% (95% CI 0.42–0.60) to 0.18% (95% CI 0.10–0.25), similar to a plain probability threshold (0.26%): conformal prediction mainly supplies a calibrated, coverage-guaranteed threshold. Class-conditional 99% sets were uninformative (no class had 99 calibration samples). Linear models reached 99.4% (±0.2) macro-F1 with 10 training tumours per class. The dataset is saturated: it cannot rank modern classifiers, and leakage hides behind the ceiling rather than producing it. No biological interpretation is made.</w:t>
      </w:r>
    </w:p>
    <w:p>
      <w:pPr>
        <w:pStyle w:val="keywords"/>
        <w:spacing w:before="0" w:after="0" w:line="240" w:lineRule="auto"/>
        <w:ind w:firstLine="0"/>
        <w:jc w:val="both"/>
      </w:pPr>
      <w:r>
        <w:rPr>
          <w:rFonts w:ascii="Times New Roman" w:hAnsi="Times New Roman"/>
          <w:b/>
          <w:i/>
          <w:sz w:val="20"/>
        </w:rPr>
        <w:t xml:space="preserve">Index Terms - </w:t>
      </w:r>
      <w:r>
        <w:rPr>
          <w:rFonts w:ascii="Times New Roman" w:hAnsi="Times New Roman"/>
          <w:b/>
          <w:i w:val="0"/>
          <w:sz w:val="20"/>
        </w:rPr>
        <w:t>pan-cancer classification, RNA-Seq, data leakage, equivalence testing, conformal prediction, learning curves</w:t>
      </w:r>
    </w:p>
    <w:p w:rsidR="00692375" w:rsidRPr="007079C8" w:rsidRDefault="007079C8" w:rsidP="007079C8">
      <w:pPr>
        <w:jc w:val="both"/>
        <w:rPr>
          <w:sz w:val="18"/>
        </w:rPr>
      </w:pPr>
      <w:r w:rsidRPr="007079C8">
        <w:t>_________________________________________________________________________________________</w:t>
      </w:r>
      <w:r>
        <w:t>_______________</w:t>
      </w:r>
    </w:p>
    <w:p>
      <w:pPr>
        <w:pStyle w:val="Heading1"/>
        <w:keepNext/>
        <w:numPr>
          <w:ilvl w:val="0"/>
          <w:numId w:val="1"/>
        </w:numPr>
        <w:jc w:val="left"/>
      </w:pPr>
      <w:r>
        <w:rPr>
          <w:rFonts w:ascii="Times New Roman" w:hAnsi="Times New Roman"/>
          <w:b/>
          <w:i w:val="0"/>
          <w:sz w:val="20"/>
        </w:rPr>
        <w:t>Introduction</w:t>
      </w:r>
    </w:p>
    <w:p>
      <w:pPr>
        <w:spacing w:before="0" w:after="0" w:line="240" w:lineRule="auto"/>
        <w:ind w:firstLine="288"/>
        <w:jc w:val="both"/>
      </w:pPr>
      <w:r>
        <w:rPr>
          <w:rFonts w:ascii="Times New Roman" w:hAnsi="Times New Roman"/>
          <w:sz w:val="20"/>
        </w:rPr>
        <w:t>Identifying a tumour's tissue of origin guides treatment, and the task is hardest in cancers of unknown primary site, which account for a few per cent of cancer diagnoses [1]. Molecular profiles carry a strong tissue-of-origin signal: the TCGA Pan-Cancer project [2] showed that cell-of-origin patterns dominate the molecular classification of 33 tumour types [3], and expression-based classifiers have been developed for clinical use [4], although a randomised trial of site-specific treatment guided by expression profiling did not improve survival [5].</w:t>
      </w:r>
    </w:p>
    <w:p>
      <w:pPr>
        <w:spacing w:before="0" w:after="0" w:line="240" w:lineRule="auto"/>
        <w:ind w:firstLine="288"/>
        <w:jc w:val="both"/>
      </w:pPr>
      <w:r>
        <w:rPr>
          <w:rFonts w:ascii="Times New Roman" w:hAnsi="Times New Roman"/>
          <w:sz w:val="20"/>
        </w:rPr>
        <w:t>A widely used small benchmark for this task is the 'gene expression cancer RNA-Seq' dataset of the UCI Machine Learning Repository [6]: 801 TCGA tumours from five cancer types and 20,531 genes. Published accuracies on it are 98–100% [7–10], and several studies fit gene selection, oversampling or principal components on the full dataset before splitting or cross-validating, use a single split, or declare a best model without a statistical test (Section 2.2). Selection on the full data is a classic source of optimistic bias in small-sample expression studies [11–13], and single splits cannot separate classifiers whose accuracies differ by a few samples [14,15]. It is not known, however, how large the selection bias is on this dataset, or which conclusions about models its accuracies can support.</w:t>
      </w:r>
    </w:p>
    <w:p>
      <w:pPr>
        <w:spacing w:before="0" w:after="0" w:line="240" w:lineRule="auto"/>
        <w:ind w:firstLine="288"/>
        <w:jc w:val="both"/>
      </w:pPr>
      <w:r>
        <w:rPr>
          <w:rFonts w:ascii="Times New Roman" w:hAnsi="Times New Roman"/>
          <w:b/>
          <w:sz w:val="20"/>
        </w:rPr>
        <w:t xml:space="preserve">Research questions. </w:t>
      </w:r>
      <w:r>
        <w:rPr>
          <w:rFonts w:ascii="Times New Roman" w:hAnsi="Times New Roman"/>
          <w:sz w:val="20"/>
        </w:rPr>
        <w:t>(RQ1) How much does fitting gene selection on the full data change the estimated accuracy, with real and permuted labels, at full and small sample size? (RQ2) Are seven standard classifiers distinguishable, or demonstrably equivalent? (RQ3) How many genes are needed, how stable is the selection, and what are the remaining errors? (RQ4) What can the dataset say about calibration, conformal prediction and abstention, and about how performance and leakage bias depend on sample size?</w:t>
      </w:r>
    </w:p>
    <w:p>
      <w:pPr>
        <w:spacing w:before="0" w:after="0" w:line="240" w:lineRule="auto"/>
        <w:ind w:firstLine="288"/>
        <w:jc w:val="both"/>
      </w:pPr>
      <w:r>
        <w:rPr>
          <w:rFonts w:ascii="Times New Roman" w:hAnsi="Times New Roman"/>
          <w:b/>
          <w:sz w:val="20"/>
        </w:rPr>
        <w:t xml:space="preserve">Contributions. </w:t>
      </w:r>
      <w:r>
        <w:rPr>
          <w:rFonts w:ascii="Times New Roman" w:hAnsi="Times New Roman"/>
          <w:sz w:val="20"/>
        </w:rPr>
        <w:t>(i) A protocol audit of published results on this dataset (Table 1). (ii) A quantified leakage audit at n = 801 and n = 60 with real and permuted labels. (iii) A repeated cross-validation benchmark of seven classifiers and a majority baseline, with all 21 pairwise corrected tests, equivalence (TOST) tests, Bayesian correlated t-tests and minimum detectable differences. (iv) Feature-count ablation, selection stability (Jaccard, Nogueira Φ) and a quality-control analysis of the persistent errors. (v) A reliability analysis, to our knowledge the first on this dataset, covering calibration against a perfectly calibrated reference; marginal and class-conditional conformal prediction sets nested inside the cross-validation and compared with a plain probability threshold; and selective abstention, including whether the atypical samples are flagged. (vi) Learning curves and the growth of leakage bias as the dataset shrinks, confirming known results [16,17] on this dataset with confidence intervals. (vii) Code that regenerates every number and figure (Supplementary File S1). We do not propose a new classifier.</w:t>
      </w:r>
    </w:p>
    <w:p>
      <w:pPr>
        <w:pStyle w:val="Heading1"/>
        <w:keepNext/>
        <w:numPr>
          <w:ilvl w:val="0"/>
          <w:numId w:val="1"/>
        </w:numPr>
        <w:jc w:val="left"/>
      </w:pPr>
      <w:r>
        <w:rPr>
          <w:rFonts w:ascii="Times New Roman" w:hAnsi="Times New Roman"/>
          <w:b/>
          <w:i w:val="0"/>
          <w:sz w:val="20"/>
        </w:rPr>
        <w:t>Related Work</w:t>
      </w:r>
    </w:p>
    <w:p>
      <w:pPr>
        <w:keepNext/>
        <w:spacing w:before="120" w:after="40" w:line="240" w:lineRule="auto"/>
        <w:ind w:firstLine="0"/>
        <w:jc w:val="left"/>
      </w:pPr>
      <w:r>
        <w:rPr>
          <w:rFonts w:ascii="Times New Roman" w:hAnsi="Times New Roman"/>
          <w:b/>
          <w:i w:val="0"/>
          <w:sz w:val="20"/>
        </w:rPr>
        <w:t>2.1 Expression-based tumour classification</w:t>
      </w:r>
    </w:p>
    <w:p>
      <w:pPr>
        <w:spacing w:before="0" w:after="0" w:line="240" w:lineRule="auto"/>
        <w:ind w:firstLine="288"/>
        <w:jc w:val="both"/>
      </w:pPr>
      <w:r>
        <w:rPr>
          <w:rFonts w:ascii="Times New Roman" w:hAnsi="Times New Roman"/>
          <w:sz w:val="20"/>
        </w:rPr>
        <w:t>Expression-based cancer classification began with microarrays [18–20]; TCGA RNA-Seq enabled pan-cancer classifiers over 31–33 tumour types with about 95–96% accuracy [21–23] and whole-transcriptome models evaluated on metastatic cancers [4]. The five-class subset studied here, whose tissues are well separated, is a much easier problem.</w:t>
      </w:r>
    </w:p>
    <w:p>
      <w:pPr>
        <w:keepNext/>
        <w:spacing w:before="120" w:after="40" w:line="240" w:lineRule="auto"/>
        <w:ind w:firstLine="0"/>
        <w:jc w:val="left"/>
      </w:pPr>
      <w:r>
        <w:rPr>
          <w:rFonts w:ascii="Times New Roman" w:hAnsi="Times New Roman"/>
          <w:b/>
          <w:i w:val="0"/>
          <w:sz w:val="20"/>
        </w:rPr>
        <w:t>2.2 Published protocols on the UCI dataset</w:t>
      </w:r>
    </w:p>
    <w:p>
      <w:pPr>
        <w:keepNext/>
        <w:spacing w:before="160" w:after="60" w:line="240" w:lineRule="auto"/>
        <w:jc w:val="center"/>
      </w:pPr>
      <w:r>
        <w:rPr>
          <w:rFonts w:ascii="Times New Roman" w:hAnsi="Times New Roman"/>
          <w:b/>
          <w:sz w:val="20"/>
        </w:rPr>
        <w:t>Table 1. Evaluation protocols of published studies on the UCI TCGA pan-cancer dataset (full texts read)</w:t>
      </w:r>
    </w:p>
    <w:tbl>
      <w:tblPr>
        <w:tblW w:type="auto" w:w="0"/>
        <w:jc w:val="center"/>
        <w:tblLayout w:type="fixed"/>
        <w:tblLook w:firstColumn="1" w:firstRow="1" w:lastColumn="0" w:lastRow="0" w:noHBand="0" w:noVBand="1" w:val="04A0"/>
      </w:tblPr>
      <w:tblGrid>
        <w:gridCol w:w="1928"/>
        <w:gridCol w:w="1701"/>
        <w:gridCol w:w="2608"/>
        <w:gridCol w:w="1474"/>
        <w:gridCol w:w="1361"/>
      </w:tblGrid>
      <w:tr>
        <w:trPr>
          <w:tblHeader/>
          <w:cantSplit/>
        </w:trPr>
        <w:tc>
          <w:tcPr>
            <w:tcW w:type="dxa" w:w="1928"/>
            <w:tcBorders>
              <w:top w:val="single" w:sz="6" w:color="000000"/>
              <w:bottom w:val="single" w:sz="6" w:color="000000"/>
              <w:left w:val="nil"/>
              <w:right w:val="nil"/>
            </w:tcBorders>
          </w:tcPr>
          <w:p>
            <w:pPr>
              <w:keepNext/>
              <w:spacing w:before="0" w:after="0" w:line="240" w:lineRule="auto"/>
              <w:jc w:val="left"/>
            </w:pPr>
            <w:r>
              <w:rPr>
                <w:b/>
                <w:sz w:val="18"/>
              </w:rPr>
            </w:r>
            <w:r>
              <w:rPr>
                <w:b/>
                <w:sz w:val="18"/>
              </w:rPr>
              <w:t>Study</w:t>
            </w:r>
          </w:p>
        </w:tc>
        <w:tc>
          <w:tcPr>
            <w:tcW w:type="dxa" w:w="1701"/>
            <w:tcBorders>
              <w:top w:val="single" w:sz="6" w:color="000000"/>
              <w:bottom w:val="single" w:sz="6" w:color="000000"/>
              <w:left w:val="nil"/>
              <w:right w:val="nil"/>
            </w:tcBorders>
          </w:tcPr>
          <w:p>
            <w:pPr>
              <w:keepNext/>
              <w:spacing w:before="0" w:after="0" w:line="240" w:lineRule="auto"/>
              <w:jc w:val="left"/>
            </w:pPr>
            <w:r>
              <w:rPr>
                <w:b/>
                <w:sz w:val="18"/>
              </w:rPr>
            </w:r>
            <w:r>
              <w:rPr>
                <w:b/>
                <w:sz w:val="18"/>
              </w:rPr>
              <w:t>Validation</w:t>
            </w:r>
          </w:p>
        </w:tc>
        <w:tc>
          <w:tcPr>
            <w:tcW w:type="dxa" w:w="2608"/>
            <w:tcBorders>
              <w:top w:val="single" w:sz="6" w:color="000000"/>
              <w:bottom w:val="single" w:sz="6" w:color="000000"/>
              <w:left w:val="nil"/>
              <w:right w:val="nil"/>
            </w:tcBorders>
          </w:tcPr>
          <w:p>
            <w:pPr>
              <w:keepNext/>
              <w:spacing w:before="0" w:after="0" w:line="240" w:lineRule="auto"/>
              <w:jc w:val="left"/>
            </w:pPr>
            <w:r>
              <w:rPr>
                <w:b/>
                <w:sz w:val="18"/>
              </w:rPr>
            </w:r>
            <w:r>
              <w:rPr>
                <w:b/>
                <w:sz w:val="18"/>
              </w:rPr>
              <w:t>Where selection / reduction is fitted</w:t>
            </w:r>
          </w:p>
        </w:tc>
        <w:tc>
          <w:tcPr>
            <w:tcW w:type="dxa" w:w="1474"/>
            <w:tcBorders>
              <w:top w:val="single" w:sz="6" w:color="000000"/>
              <w:bottom w:val="single" w:sz="6" w:color="000000"/>
              <w:left w:val="nil"/>
              <w:right w:val="nil"/>
            </w:tcBorders>
          </w:tcPr>
          <w:p>
            <w:pPr>
              <w:keepNext/>
              <w:spacing w:before="0" w:after="0" w:line="240" w:lineRule="auto"/>
              <w:jc w:val="left"/>
            </w:pPr>
            <w:r>
              <w:rPr>
                <w:b/>
                <w:sz w:val="18"/>
              </w:rPr>
            </w:r>
            <w:r>
              <w:rPr>
                <w:b/>
                <w:sz w:val="18"/>
              </w:rPr>
              <w:t>Reported accuracy, %</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Test between models</w:t>
            </w:r>
          </w:p>
        </w:tc>
      </w:tr>
      <w:tr>
        <w:trPr>
          <w:cantSplit/>
        </w:trPr>
        <w:tc>
          <w:tcPr>
            <w:tcW w:type="dxa" w:w="1928"/>
            <w:tcBorders>
              <w:top w:val="single" w:sz="6" w:color="000000"/>
              <w:bottom w:val="nil"/>
              <w:left w:val="nil"/>
              <w:right w:val="nil"/>
            </w:tcBorders>
          </w:tcPr>
          <w:p>
            <w:pPr>
              <w:keepNext/>
              <w:spacing w:before="0" w:after="0" w:line="240" w:lineRule="auto"/>
              <w:jc w:val="left"/>
            </w:pPr>
            <w:r>
              <w:rPr>
                <w:sz w:val="18"/>
              </w:rPr>
            </w:r>
            <w:r>
              <w:rPr>
                <w:sz w:val="18"/>
              </w:rPr>
              <w:t>Nitta et al. 2021 [7]</w:t>
            </w:r>
          </w:p>
        </w:tc>
        <w:tc>
          <w:tcPr>
            <w:tcW w:type="dxa" w:w="1701"/>
            <w:tcBorders>
              <w:top w:val="single" w:sz="6" w:color="000000"/>
              <w:bottom w:val="nil"/>
              <w:left w:val="nil"/>
              <w:right w:val="nil"/>
            </w:tcBorders>
          </w:tcPr>
          <w:p>
            <w:pPr>
              <w:keepNext/>
              <w:spacing w:before="0" w:after="0" w:line="240" w:lineRule="auto"/>
              <w:jc w:val="left"/>
            </w:pPr>
            <w:r>
              <w:rPr>
                <w:sz w:val="18"/>
              </w:rPr>
            </w:r>
            <w:r>
              <w:rPr>
                <w:sz w:val="18"/>
              </w:rPr>
              <w:t>5-fold CV</w:t>
            </w:r>
          </w:p>
        </w:tc>
        <w:tc>
          <w:tcPr>
            <w:tcW w:type="dxa" w:w="2608"/>
            <w:tcBorders>
              <w:top w:val="single" w:sz="6" w:color="000000"/>
              <w:bottom w:val="nil"/>
              <w:left w:val="nil"/>
              <w:right w:val="nil"/>
            </w:tcBorders>
          </w:tcPr>
          <w:p>
            <w:pPr>
              <w:keepNext/>
              <w:spacing w:before="0" w:after="0" w:line="240" w:lineRule="auto"/>
              <w:jc w:val="left"/>
            </w:pPr>
            <w:r>
              <w:rPr>
                <w:sz w:val="18"/>
              </w:rPr>
            </w:r>
            <w:r>
              <w:rPr>
                <w:sz w:val="18"/>
              </w:rPr>
              <w:t>SMOTE (801→1,500) and univariate selection on full data, before CV</w:t>
            </w:r>
          </w:p>
        </w:tc>
        <w:tc>
          <w:tcPr>
            <w:tcW w:type="dxa" w:w="1474"/>
            <w:tcBorders>
              <w:top w:val="single" w:sz="6" w:color="000000"/>
              <w:bottom w:val="nil"/>
              <w:left w:val="nil"/>
              <w:right w:val="nil"/>
            </w:tcBorders>
          </w:tcPr>
          <w:p>
            <w:pPr>
              <w:keepNext/>
              <w:spacing w:before="0" w:after="0" w:line="240" w:lineRule="auto"/>
              <w:jc w:val="left"/>
            </w:pPr>
            <w:r>
              <w:rPr>
                <w:sz w:val="18"/>
              </w:rPr>
            </w:r>
            <w:r>
              <w:rPr>
                <w:sz w:val="18"/>
              </w:rPr>
              <w:t>98–100 (8 models)</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None</w:t>
            </w:r>
          </w:p>
        </w:tc>
      </w:tr>
      <w:tr>
        <w:trPr>
          <w:cantSplit/>
        </w:trPr>
        <w:tc>
          <w:tcPr>
            <w:tcW w:type="dxa" w:w="1928"/>
            <w:tcBorders>
              <w:top w:val="nil"/>
              <w:bottom w:val="nil"/>
              <w:left w:val="nil"/>
              <w:right w:val="nil"/>
            </w:tcBorders>
          </w:tcPr>
          <w:p>
            <w:pPr>
              <w:keepNext/>
              <w:spacing w:before="0" w:after="0" w:line="240" w:lineRule="auto"/>
              <w:jc w:val="left"/>
            </w:pPr>
            <w:r>
              <w:rPr>
                <w:sz w:val="18"/>
              </w:rPr>
            </w:r>
            <w:r>
              <w:rPr>
                <w:sz w:val="18"/>
              </w:rPr>
              <w:t>Wahid &amp; Banday 2023 [8]</w:t>
            </w:r>
          </w:p>
        </w:tc>
        <w:tc>
          <w:tcPr>
            <w:tcW w:type="dxa" w:w="1701"/>
            <w:tcBorders>
              <w:top w:val="nil"/>
              <w:bottom w:val="nil"/>
              <w:left w:val="nil"/>
              <w:right w:val="nil"/>
            </w:tcBorders>
          </w:tcPr>
          <w:p>
            <w:pPr>
              <w:keepNext/>
              <w:spacing w:before="0" w:after="0" w:line="240" w:lineRule="auto"/>
              <w:jc w:val="left"/>
            </w:pPr>
            <w:r>
              <w:rPr>
                <w:sz w:val="18"/>
              </w:rPr>
            </w:r>
            <w:r>
              <w:rPr>
                <w:sz w:val="18"/>
              </w:rPr>
              <w:t>Single 70:30 split</w:t>
            </w:r>
          </w:p>
        </w:tc>
        <w:tc>
          <w:tcPr>
            <w:tcW w:type="dxa" w:w="2608"/>
            <w:tcBorders>
              <w:top w:val="nil"/>
              <w:bottom w:val="nil"/>
              <w:left w:val="nil"/>
              <w:right w:val="nil"/>
            </w:tcBorders>
          </w:tcPr>
          <w:p>
            <w:pPr>
              <w:keepNext/>
              <w:spacing w:before="0" w:after="0" w:line="240" w:lineRule="auto"/>
              <w:jc w:val="left"/>
            </w:pPr>
            <w:r>
              <w:rPr>
                <w:sz w:val="18"/>
              </w:rPr>
            </w:r>
            <w:r>
              <w:rPr>
                <w:sz w:val="18"/>
              </w:rPr>
              <w:t>PCA (5 components) on full data, before split</w:t>
            </w:r>
          </w:p>
        </w:tc>
        <w:tc>
          <w:tcPr>
            <w:tcW w:type="dxa" w:w="1474"/>
            <w:tcBorders>
              <w:top w:val="nil"/>
              <w:bottom w:val="nil"/>
              <w:left w:val="nil"/>
              <w:right w:val="nil"/>
            </w:tcBorders>
          </w:tcPr>
          <w:p>
            <w:pPr>
              <w:keepNext/>
              <w:spacing w:before="0" w:after="0" w:line="240" w:lineRule="auto"/>
              <w:jc w:val="left"/>
            </w:pPr>
            <w:r>
              <w:rPr>
                <w:sz w:val="18"/>
              </w:rPr>
            </w:r>
            <w:r>
              <w:rPr>
                <w:sz w:val="18"/>
              </w:rPr>
              <w:t>99.59 (voting ensemble)</w:t>
            </w:r>
          </w:p>
        </w:tc>
        <w:tc>
          <w:tcPr>
            <w:tcW w:type="dxa" w:w="1361"/>
            <w:tcBorders>
              <w:top w:val="nil"/>
              <w:bottom w:val="nil"/>
              <w:left w:val="nil"/>
              <w:right w:val="nil"/>
            </w:tcBorders>
          </w:tcPr>
          <w:p>
            <w:pPr>
              <w:keepNext/>
              <w:spacing w:before="0" w:after="0" w:line="240" w:lineRule="auto"/>
              <w:jc w:val="left"/>
            </w:pPr>
            <w:r>
              <w:rPr>
                <w:sz w:val="18"/>
              </w:rPr>
            </w:r>
            <w:r>
              <w:rPr>
                <w:sz w:val="18"/>
              </w:rPr>
              <w:t>None</w:t>
            </w:r>
          </w:p>
        </w:tc>
      </w:tr>
      <w:tr>
        <w:trPr>
          <w:cantSplit/>
        </w:trPr>
        <w:tc>
          <w:tcPr>
            <w:tcW w:type="dxa" w:w="1928"/>
            <w:tcBorders>
              <w:top w:val="nil"/>
              <w:bottom w:val="nil"/>
              <w:left w:val="nil"/>
              <w:right w:val="nil"/>
            </w:tcBorders>
          </w:tcPr>
          <w:p>
            <w:pPr>
              <w:keepNext/>
              <w:spacing w:before="0" w:after="0" w:line="240" w:lineRule="auto"/>
              <w:jc w:val="left"/>
            </w:pPr>
            <w:r>
              <w:rPr>
                <w:sz w:val="18"/>
              </w:rPr>
            </w:r>
            <w:r>
              <w:rPr>
                <w:sz w:val="18"/>
              </w:rPr>
              <w:t>Alanazi et al. 2024 [9]</w:t>
            </w:r>
          </w:p>
        </w:tc>
        <w:tc>
          <w:tcPr>
            <w:tcW w:type="dxa" w:w="1701"/>
            <w:tcBorders>
              <w:top w:val="nil"/>
              <w:bottom w:val="nil"/>
              <w:left w:val="nil"/>
              <w:right w:val="nil"/>
            </w:tcBorders>
          </w:tcPr>
          <w:p>
            <w:pPr>
              <w:keepNext/>
              <w:spacing w:before="0" w:after="0" w:line="240" w:lineRule="auto"/>
              <w:jc w:val="left"/>
            </w:pPr>
            <w:r>
              <w:rPr>
                <w:sz w:val="18"/>
              </w:rPr>
            </w:r>
            <w:r>
              <w:rPr>
                <w:sz w:val="18"/>
              </w:rPr>
              <w:t>600/201 hold-out; 5-fold CV for tuning</w:t>
            </w:r>
          </w:p>
        </w:tc>
        <w:tc>
          <w:tcPr>
            <w:tcW w:type="dxa" w:w="2608"/>
            <w:tcBorders>
              <w:top w:val="nil"/>
              <w:bottom w:val="nil"/>
              <w:left w:val="nil"/>
              <w:right w:val="nil"/>
            </w:tcBorders>
          </w:tcPr>
          <w:p>
            <w:pPr>
              <w:keepNext/>
              <w:spacing w:before="0" w:after="0" w:line="240" w:lineRule="auto"/>
              <w:jc w:val="left"/>
            </w:pPr>
            <w:r>
              <w:rPr>
                <w:sz w:val="18"/>
              </w:rPr>
            </w:r>
            <w:r>
              <w:rPr>
                <w:sz w:val="18"/>
              </w:rPr>
              <w:t>ANOVA ranking and PCA; position relative to split not stated</w:t>
            </w:r>
          </w:p>
        </w:tc>
        <w:tc>
          <w:tcPr>
            <w:tcW w:type="dxa" w:w="1474"/>
            <w:tcBorders>
              <w:top w:val="nil"/>
              <w:bottom w:val="nil"/>
              <w:left w:val="nil"/>
              <w:right w:val="nil"/>
            </w:tcBorders>
          </w:tcPr>
          <w:p>
            <w:pPr>
              <w:keepNext/>
              <w:spacing w:before="0" w:after="0" w:line="240" w:lineRule="auto"/>
              <w:jc w:val="left"/>
            </w:pPr>
            <w:r>
              <w:rPr>
                <w:sz w:val="18"/>
              </w:rPr>
            </w:r>
            <w:r>
              <w:rPr>
                <w:sz w:val="18"/>
              </w:rPr>
              <w:t>99.995 (as reported)</w:t>
            </w:r>
          </w:p>
        </w:tc>
        <w:tc>
          <w:tcPr>
            <w:tcW w:type="dxa" w:w="1361"/>
            <w:tcBorders>
              <w:top w:val="nil"/>
              <w:bottom w:val="nil"/>
              <w:left w:val="nil"/>
              <w:right w:val="nil"/>
            </w:tcBorders>
          </w:tcPr>
          <w:p>
            <w:pPr>
              <w:keepNext/>
              <w:spacing w:before="0" w:after="0" w:line="240" w:lineRule="auto"/>
              <w:jc w:val="left"/>
            </w:pPr>
            <w:r>
              <w:rPr>
                <w:sz w:val="18"/>
              </w:rPr>
            </w:r>
            <w:r>
              <w:rPr>
                <w:sz w:val="18"/>
              </w:rPr>
              <w:t>None between models</w:t>
            </w:r>
          </w:p>
        </w:tc>
      </w:tr>
      <w:tr>
        <w:trPr>
          <w:cantSplit/>
        </w:trPr>
        <w:tc>
          <w:tcPr>
            <w:tcW w:type="dxa" w:w="1928"/>
            <w:tcBorders>
              <w:top w:val="nil"/>
              <w:bottom w:val="nil"/>
              <w:left w:val="nil"/>
              <w:right w:val="nil"/>
            </w:tcBorders>
          </w:tcPr>
          <w:p>
            <w:pPr>
              <w:keepNext/>
              <w:spacing w:before="0" w:after="0" w:line="240" w:lineRule="auto"/>
              <w:jc w:val="left"/>
            </w:pPr>
            <w:r>
              <w:rPr>
                <w:sz w:val="18"/>
              </w:rPr>
            </w:r>
            <w:r>
              <w:rPr>
                <w:sz w:val="18"/>
              </w:rPr>
              <w:t>Akter et al. 2025 [10]</w:t>
            </w:r>
          </w:p>
        </w:tc>
        <w:tc>
          <w:tcPr>
            <w:tcW w:type="dxa" w:w="1701"/>
            <w:tcBorders>
              <w:top w:val="nil"/>
              <w:bottom w:val="nil"/>
              <w:left w:val="nil"/>
              <w:right w:val="nil"/>
            </w:tcBorders>
          </w:tcPr>
          <w:p>
            <w:pPr>
              <w:keepNext/>
              <w:spacing w:before="0" w:after="0" w:line="240" w:lineRule="auto"/>
              <w:jc w:val="left"/>
            </w:pPr>
            <w:r>
              <w:rPr>
                <w:sz w:val="18"/>
              </w:rPr>
            </w:r>
            <w:r>
              <w:rPr>
                <w:sz w:val="18"/>
              </w:rPr>
              <w:t>70:30 split and 5-fold CV</w:t>
            </w:r>
          </w:p>
        </w:tc>
        <w:tc>
          <w:tcPr>
            <w:tcW w:type="dxa" w:w="2608"/>
            <w:tcBorders>
              <w:top w:val="nil"/>
              <w:bottom w:val="nil"/>
              <w:left w:val="nil"/>
              <w:right w:val="nil"/>
            </w:tcBorders>
          </w:tcPr>
          <w:p>
            <w:pPr>
              <w:keepNext/>
              <w:spacing w:before="0" w:after="0" w:line="240" w:lineRule="auto"/>
              <w:jc w:val="left"/>
            </w:pPr>
            <w:r>
              <w:rPr>
                <w:sz w:val="18"/>
              </w:rPr>
            </w:r>
            <w:r>
              <w:rPr>
                <w:sz w:val="18"/>
              </w:rPr>
              <w:t>Lasso/ridge/RF selection; position relative to CV not stated</w:t>
            </w:r>
          </w:p>
        </w:tc>
        <w:tc>
          <w:tcPr>
            <w:tcW w:type="dxa" w:w="1474"/>
            <w:tcBorders>
              <w:top w:val="nil"/>
              <w:bottom w:val="nil"/>
              <w:left w:val="nil"/>
              <w:right w:val="nil"/>
            </w:tcBorders>
          </w:tcPr>
          <w:p>
            <w:pPr>
              <w:keepNext/>
              <w:spacing w:before="0" w:after="0" w:line="240" w:lineRule="auto"/>
              <w:jc w:val="left"/>
            </w:pPr>
            <w:r>
              <w:rPr>
                <w:sz w:val="18"/>
              </w:rPr>
            </w:r>
            <w:r>
              <w:rPr>
                <w:sz w:val="18"/>
              </w:rPr>
              <w:t>99.87 (SVM, CV)</w:t>
            </w:r>
          </w:p>
        </w:tc>
        <w:tc>
          <w:tcPr>
            <w:tcW w:type="dxa" w:w="1361"/>
            <w:tcBorders>
              <w:top w:val="nil"/>
              <w:bottom w:val="nil"/>
              <w:left w:val="nil"/>
              <w:right w:val="nil"/>
            </w:tcBorders>
          </w:tcPr>
          <w:p>
            <w:pPr>
              <w:keepNext/>
              <w:spacing w:before="0" w:after="0" w:line="240" w:lineRule="auto"/>
              <w:jc w:val="left"/>
            </w:pPr>
            <w:r>
              <w:rPr>
                <w:sz w:val="18"/>
              </w:rPr>
            </w:r>
            <w:r>
              <w:rPr>
                <w:sz w:val="18"/>
              </w:rPr>
              <w:t>None between models</w:t>
            </w:r>
          </w:p>
        </w:tc>
      </w:tr>
      <w:tr>
        <w:trPr>
          <w:cantSplit/>
        </w:trPr>
        <w:tc>
          <w:tcPr>
            <w:tcW w:type="dxa" w:w="1928"/>
            <w:tcBorders>
              <w:top w:val="nil"/>
              <w:bottom w:val="single" w:sz="6" w:color="000000"/>
              <w:left w:val="nil"/>
              <w:right w:val="nil"/>
            </w:tcBorders>
          </w:tcPr>
          <w:p>
            <w:pPr>
              <w:spacing w:before="0" w:after="0" w:line="240" w:lineRule="auto"/>
              <w:jc w:val="left"/>
            </w:pPr>
            <w:r>
              <w:rPr>
                <w:sz w:val="18"/>
              </w:rPr>
            </w:r>
            <w:r>
              <w:rPr>
                <w:sz w:val="18"/>
              </w:rPr>
              <w:t>This study</w:t>
            </w:r>
          </w:p>
        </w:tc>
        <w:tc>
          <w:tcPr>
            <w:tcW w:type="dxa" w:w="1701"/>
            <w:tcBorders>
              <w:top w:val="nil"/>
              <w:bottom w:val="single" w:sz="6" w:color="000000"/>
              <w:left w:val="nil"/>
              <w:right w:val="nil"/>
            </w:tcBorders>
          </w:tcPr>
          <w:p>
            <w:pPr>
              <w:spacing w:before="0" w:after="0" w:line="240" w:lineRule="auto"/>
              <w:jc w:val="left"/>
            </w:pPr>
            <w:r>
              <w:rPr>
                <w:sz w:val="18"/>
              </w:rPr>
            </w:r>
            <w:r>
              <w:rPr>
                <w:sz w:val="18"/>
              </w:rPr>
              <w:t>10×5 repeated stratified CV</w:t>
            </w:r>
          </w:p>
        </w:tc>
        <w:tc>
          <w:tcPr>
            <w:tcW w:type="dxa" w:w="2608"/>
            <w:tcBorders>
              <w:top w:val="nil"/>
              <w:bottom w:val="single" w:sz="6" w:color="000000"/>
              <w:left w:val="nil"/>
              <w:right w:val="nil"/>
            </w:tcBorders>
          </w:tcPr>
          <w:p>
            <w:pPr>
              <w:spacing w:before="0" w:after="0" w:line="240" w:lineRule="auto"/>
              <w:jc w:val="left"/>
            </w:pPr>
            <w:r>
              <w:rPr>
                <w:sz w:val="18"/>
              </w:rPr>
            </w:r>
            <w:r>
              <w:rPr>
                <w:sz w:val="18"/>
              </w:rPr>
              <w:t>Inside every training fold; leaky variant audited</w:t>
            </w:r>
          </w:p>
        </w:tc>
        <w:tc>
          <w:tcPr>
            <w:tcW w:type="dxa" w:w="1474"/>
            <w:tcBorders>
              <w:top w:val="nil"/>
              <w:bottom w:val="single" w:sz="6" w:color="000000"/>
              <w:left w:val="nil"/>
              <w:right w:val="nil"/>
            </w:tcBorders>
          </w:tcPr>
          <w:p>
            <w:pPr>
              <w:spacing w:before="0" w:after="0" w:line="240" w:lineRule="auto"/>
              <w:jc w:val="left"/>
            </w:pPr>
            <w:r>
              <w:rPr>
                <w:sz w:val="18"/>
              </w:rPr>
            </w:r>
            <w:r>
              <w:rPr>
                <w:sz w:val="18"/>
              </w:rPr>
              <w:t>98.98–99.81 (7 models)</w:t>
            </w:r>
          </w:p>
        </w:tc>
        <w:tc>
          <w:tcPr>
            <w:tcW w:type="dxa" w:w="1361"/>
            <w:tcBorders>
              <w:top w:val="nil"/>
              <w:bottom w:val="single" w:sz="6" w:color="000000"/>
              <w:left w:val="nil"/>
              <w:right w:val="nil"/>
            </w:tcBorders>
          </w:tcPr>
          <w:p>
            <w:pPr>
              <w:spacing w:before="0" w:after="0" w:line="240" w:lineRule="auto"/>
              <w:jc w:val="left"/>
            </w:pPr>
            <w:r>
              <w:rPr>
                <w:sz w:val="18"/>
              </w:rPr>
            </w:r>
            <w:r>
              <w:rPr>
                <w:sz w:val="18"/>
              </w:rPr>
              <w:t>All 21 pairs, TOST, Bayesian</w:t>
            </w:r>
          </w:p>
        </w:tc>
      </w:tr>
    </w:tbl>
    <w:p>
      <w:pPr>
        <w:spacing w:before="0" w:after="120" w:line="240" w:lineRule="auto"/>
        <w:ind w:firstLine="0"/>
        <w:jc w:val="both"/>
      </w:pPr>
      <w:r>
        <w:rPr>
          <w:rFonts w:ascii="Times New Roman" w:hAnsi="Times New Roman"/>
          <w:sz w:val="18"/>
        </w:rPr>
        <w:t>Accuracies are given as reported. On 201 test samples, 99.995% is not attainable (the nearest possible values are 99.50% and 100%); it is presumably an average or a different quantity.</w:t>
      </w:r>
    </w:p>
    <w:p>
      <w:pPr>
        <w:spacing w:before="0" w:after="0" w:line="240" w:lineRule="auto"/>
        <w:ind w:firstLine="288"/>
        <w:jc w:val="both"/>
      </w:pPr>
      <w:r>
        <w:rPr>
          <w:rFonts w:ascii="Times New Roman" w:hAnsi="Times New Roman"/>
          <w:sz w:val="20"/>
        </w:rPr>
        <w:t>Of the studies whose full texts we could read (Table 1), two fitted oversampling with selection, or PCA, on all samples before validation, two did not state where selection was fitted, and none tested differences between models.</w:t>
      </w:r>
    </w:p>
    <w:p>
      <w:pPr>
        <w:spacing w:before="0" w:after="0" w:line="240" w:lineRule="auto"/>
        <w:ind w:firstLine="288"/>
        <w:jc w:val="both"/>
      </w:pPr>
      <w:r>
        <w:rPr>
          <w:rFonts w:ascii="Times New Roman" w:hAnsi="Times New Roman"/>
          <w:sz w:val="20"/>
        </w:rPr>
        <w:t>The closest recent work is Sirohi [24], who used a larger, gene-symbol-labelled TCGA extract of the same five tumour types (2,928 tumours), recomputed random-forest importance inside every fold and found a 75-gene panel unstable (mean pairwise Jaccard 0.319) although accuracy stayed above 99% and an external cohort reached 97.7%. Our study is complementary: it examines the anonymised UCI release on which most published results are based, quantifies how exposed those results are to leakage, and tests differences and equivalence between classifiers.</w:t>
      </w:r>
    </w:p>
    <w:p>
      <w:pPr>
        <w:keepNext/>
        <w:spacing w:before="120" w:after="40" w:line="240" w:lineRule="auto"/>
        <w:ind w:firstLine="0"/>
        <w:jc w:val="left"/>
      </w:pPr>
      <w:r>
        <w:rPr>
          <w:rFonts w:ascii="Times New Roman" w:hAnsi="Times New Roman"/>
          <w:b/>
          <w:i w:val="0"/>
          <w:sz w:val="20"/>
        </w:rPr>
        <w:t>2.3 Selection bias, model comparison, reliability and data efficiency</w:t>
      </w:r>
    </w:p>
    <w:p>
      <w:pPr>
        <w:spacing w:before="0" w:after="0" w:line="240" w:lineRule="auto"/>
        <w:ind w:firstLine="288"/>
        <w:jc w:val="both"/>
      </w:pPr>
      <w:r>
        <w:rPr>
          <w:rFonts w:ascii="Times New Roman" w:hAnsi="Times New Roman"/>
          <w:sz w:val="20"/>
        </w:rPr>
        <w:t>Ambroise and McLachlan showed, on microarray datasets with tens of samples, that selecting genes on the full dataset and then cross-validating gives nearly zero error even on random labels [11]; Simon et al. [12] and Varma and Simon [25] described related biases, and Kapoor and Narayanan list pre-processing on the full data among the most common types of leakage across scientific fields [13]. Vabalas et al. showed by simulation that this bias is largest at small n, persists at n = 1,000 and is smaller when the classes are easy to discriminate [17]. The stability of selected gene sets is a separate quality criterion [26]. For two classifiers on one dataset, resampled t-tests are anti-conservative because training sets overlap; Nadeau and Bengio's corrected variance addresses this [14,15], and Benavoli et al. proposed a Bayesian correlated t-test with a region of practical equivalence [27]. A non-significant difference is not evidence of equivalence; that requires an equivalence test such as two one-sided tests (TOST) [28]. Reporting guidance asks for complete, reproducible descriptions [29].</w:t>
      </w:r>
    </w:p>
    <w:p>
      <w:pPr>
        <w:spacing w:before="0" w:after="0" w:line="240" w:lineRule="auto"/>
        <w:ind w:firstLine="288"/>
        <w:jc w:val="both"/>
      </w:pPr>
      <w:r>
        <w:rPr>
          <w:rFonts w:ascii="Times New Roman" w:hAnsi="Times New Roman"/>
          <w:sz w:val="20"/>
        </w:rPr>
        <w:t>Calibration measures whether predicted probabilities can be trusted [30]; with few errors, the expected calibration error (ECE) has a non-zero sampling floor, which consistency resampling makes explicit [31]. Conformal prediction turns a classifier into one that outputs label sets with guaranteed marginal coverage under exchangeability; Mondrian variants guarantee coverage within each class, cross-conformal variants use all training data for calibration, and randomised scores handle ties [32–35]. It has been applied to expression-based classifiers for leukaemia subtyping [36], TCGA breast-cancer subtypes with a nested scheme motivated by small classes [37] and lymphoma subtypes [38]. Learning curves for expression classifiers go back to Mukherjee et al. [16]; Figueroa et al. fitted inverse power laws to predict sample-size needs [39], and Qi et al. applied this to bulk RNA-Seq [40]. A literature search in October 2026 found no calibration, conformal or learning-curve study of this UCI dataset; this reflects the sources we could find and is not proof that none exists. Small gene panels, by contrast, have been reported for it repeatedly [41,42] and their stability examined [24], so we did not pursue a minimal panel.</w:t>
      </w:r>
    </w:p>
    <w:p>
      <w:pPr>
        <w:pStyle w:val="Heading1"/>
        <w:keepNext/>
        <w:numPr>
          <w:ilvl w:val="0"/>
          <w:numId w:val="1"/>
        </w:numPr>
        <w:jc w:val="left"/>
      </w:pPr>
      <w:r>
        <w:rPr>
          <w:rFonts w:ascii="Times New Roman" w:hAnsi="Times New Roman"/>
          <w:b/>
          <w:i w:val="0"/>
          <w:sz w:val="20"/>
        </w:rPr>
        <w:t>Materials and Methods</w:t>
      </w:r>
    </w:p>
    <w:p>
      <w:pPr>
        <w:keepNext/>
        <w:spacing w:before="120" w:after="40" w:line="240" w:lineRule="auto"/>
        <w:ind w:firstLine="0"/>
        <w:jc w:val="left"/>
      </w:pPr>
      <w:r>
        <w:rPr>
          <w:rFonts w:ascii="Times New Roman" w:hAnsi="Times New Roman"/>
          <w:b/>
          <w:i w:val="0"/>
          <w:sz w:val="20"/>
        </w:rPr>
        <w:t>3.1 Data</w:t>
      </w:r>
    </w:p>
    <w:p>
      <w:pPr>
        <w:spacing w:before="0" w:after="0" w:line="240" w:lineRule="auto"/>
        <w:ind w:firstLine="288"/>
        <w:jc w:val="both"/>
      </w:pPr>
      <w:r>
        <w:rPr>
          <w:rFonts w:ascii="Times New Roman" w:hAnsi="Times New Roman"/>
          <w:sz w:val="20"/>
        </w:rPr>
        <w:t>We used the UCI dataset 401 (doi:10.24432/C5R88H) [6], described as a random extraction of TCGA PANCAN RNA-Seq (Illumina HiSeq) profiles [2]. It contains 801 samples (BRCA 300, KIRC 146, LUAD 141, PRAD 136, COAD 78) and 20,531 genes with no missing values. Genes are named gene_0 to gene_20530; the repository states that these are dummy names ordered as in the original Synapse submission, and no gene symbols are distributed. Values range from 0 to 20.78 and appear to be already log-transformed, so no further transformation was applied; 267 genes are constant across all samples. The SHA-256 checksums of the files are listed in the code README. Even a principal component analysis (Supplementary Section S1) largely separates the five classes in two dimensions.</w:t>
      </w:r>
    </w:p>
    <w:p>
      <w:pPr>
        <w:keepNext/>
        <w:spacing w:before="120" w:after="40" w:line="240" w:lineRule="auto"/>
        <w:ind w:firstLine="0"/>
        <w:jc w:val="left"/>
      </w:pPr>
      <w:r>
        <w:rPr>
          <w:rFonts w:ascii="Times New Roman" w:hAnsi="Times New Roman"/>
          <w:b/>
          <w:i w:val="0"/>
          <w:sz w:val="20"/>
        </w:rPr>
        <w:t>3.2 In-fold pipeline and classifiers</w:t>
      </w:r>
    </w:p>
    <w:p>
      <w:pPr>
        <w:spacing w:before="0" w:after="0" w:line="240" w:lineRule="auto"/>
        <w:ind w:firstLine="288"/>
        <w:jc w:val="both"/>
      </w:pPr>
      <w:r>
        <w:rPr>
          <w:rFonts w:ascii="Times New Roman" w:hAnsi="Times New Roman"/>
          <w:sz w:val="20"/>
        </w:rPr>
        <w:t xml:space="preserve">Each model was wrapped in a scikit-learn pipeline [43] refitted on the training part of every fold: (1) removal of genes with zero variance in the training fold; (2) one-way ANOVA F-test and retention of the top </w:t>
      </w:r>
      <w:r>
        <w:rPr>
          <w:rFonts w:ascii="Times New Roman" w:hAnsi="Times New Roman"/>
          <w:i/>
          <w:sz w:val="20"/>
        </w:rPr>
        <w:t>k</w:t>
      </w:r>
      <w:r>
        <w:rPr>
          <w:rFonts w:ascii="Times New Roman" w:hAnsi="Times New Roman"/>
          <w:sz w:val="20"/>
        </w:rPr>
        <w:t xml:space="preserve"> genes (</w:t>
      </w:r>
      <w:r>
        <w:rPr>
          <w:rFonts w:ascii="Times New Roman" w:hAnsi="Times New Roman"/>
          <w:i/>
          <w:sz w:val="20"/>
        </w:rPr>
        <w:t>k</w:t>
      </w:r>
      <w:r>
        <w:rPr>
          <w:rFonts w:ascii="Times New Roman" w:hAnsi="Times New Roman"/>
          <w:sz w:val="20"/>
        </w:rPr>
        <w:t xml:space="preserve"> = 100 in the main benchmark, fixed in advance); (3) z-scoring with training-fold statistics; (4) the classifier. Hyperparameters were fixed in advance at common defaults and not tuned, so no nested selection was needed [25]. We compared a majority-class baseline; multinomial (softmax) logistic regression with L2 penalty (C = 1); a ridge classifier (α = 10); a linear support vector machine [20] (C = 1, one-vs-rest); Gaussian naive Bayes; a random forest [44] (500 trees); LightGBM [45] (200 trees, learning rate 0.05, 15 leaves); and a multilayer perceptron with one hidden layer of 64 ReLU units (L2 penalty 10</w:t>
      </w:r>
      <w:r>
        <w:rPr>
          <w:rFonts w:ascii="Times New Roman" w:hAnsi="Times New Roman"/>
          <w:sz w:val="20"/>
          <w:vertAlign w:val="superscript"/>
        </w:rPr>
        <w:t>-3</w:t>
      </w:r>
      <w:r>
        <w:rPr>
          <w:rFonts w:ascii="Times New Roman" w:hAnsi="Times New Roman"/>
          <w:sz w:val="20"/>
        </w:rPr>
        <w:t>, Adam, up to 1,000 epochs).</w:t>
      </w:r>
    </w:p>
    <w:p>
      <w:pPr>
        <w:keepNext/>
        <w:spacing w:before="120" w:after="40" w:line="240" w:lineRule="auto"/>
        <w:ind w:firstLine="0"/>
        <w:jc w:val="left"/>
      </w:pPr>
      <w:r>
        <w:rPr>
          <w:rFonts w:ascii="Times New Roman" w:hAnsi="Times New Roman"/>
          <w:b/>
          <w:i w:val="0"/>
          <w:sz w:val="20"/>
        </w:rPr>
        <w:t>3.3 Leakage audit</w:t>
      </w:r>
    </w:p>
    <w:p>
      <w:pPr>
        <w:spacing w:before="0" w:after="0" w:line="240" w:lineRule="auto"/>
        <w:ind w:firstLine="288"/>
        <w:jc w:val="both"/>
      </w:pPr>
      <w:r>
        <w:rPr>
          <w:rFonts w:ascii="Times New Roman" w:hAnsi="Times New Roman"/>
          <w:sz w:val="20"/>
        </w:rPr>
        <w:t xml:space="preserve">The 'leaky' variant fitted the zero-variance filter, ANOVA selection and scaling once on all samples and then cross-validated only the classifier, on the same folds as the in-fold pipeline. (a) With real labels and n = 801, we evaluated softmax, the linear SVM and naive Bayes at k ∈ {10, 20, 100, 1,000} with 10×5 CV and</w:t>
      </w:r>
      <w:r>
        <w:rPr>
          <w:rFonts w:ascii="Times New Roman" w:hAnsi="Times New Roman"/>
          <w:i/>
          <w:sz w:val="20"/>
        </w:rPr>
        <w:t/>
      </w:r>
      <w:r>
        <w:rPr>
          <w:rFonts w:ascii="Times New Roman" w:hAnsi="Times New Roman"/>
          <w:sz w:val="20"/>
        </w:rPr>
        <w:t xml:space="preserve"> corrected paired t-tests. (b) Permuted labels, n = 801: 100 permutations, softmax, </w:t>
      </w:r>
      <w:r>
        <w:rPr>
          <w:rFonts w:ascii="Times New Roman" w:hAnsi="Times New Roman"/>
          <w:i/>
          <w:sz w:val="20"/>
        </w:rPr>
        <w:t>k</w:t>
      </w:r>
      <w:r>
        <w:rPr>
          <w:rFonts w:ascii="Times New Roman" w:hAnsi="Times New Roman"/>
          <w:sz w:val="20"/>
        </w:rPr>
        <w:t xml:space="preserve"> ∈ {10, 100}. (c) 50 balanced subsamples of n = 60 with real and permuted labels, mimicking the original selection-bias studies [11]. Under permutation, the accuracy expected by chance is 24.3% at n = 801 (class-frequency guessing; the majority rate is 37.5%) and 20% at n = 60.</w:t>
      </w:r>
    </w:p>
    <w:p>
      <w:pPr>
        <w:keepNext/>
        <w:spacing w:before="120" w:after="40" w:line="240" w:lineRule="auto"/>
        <w:ind w:firstLine="0"/>
        <w:jc w:val="left"/>
      </w:pPr>
      <w:r>
        <w:rPr>
          <w:rFonts w:ascii="Times New Roman" w:hAnsi="Times New Roman"/>
          <w:b/>
          <w:i w:val="0"/>
          <w:sz w:val="20"/>
        </w:rPr>
        <w:t>3.4 Evaluation and statistics</w:t>
      </w:r>
    </w:p>
    <w:p>
      <w:pPr>
        <w:spacing w:before="0" w:after="0" w:line="240" w:lineRule="auto"/>
        <w:ind w:firstLine="288"/>
        <w:jc w:val="both"/>
      </w:pPr>
      <w:r>
        <w:rPr>
          <w:rFonts w:ascii="Times New Roman" w:hAnsi="Times New Roman"/>
          <w:sz w:val="20"/>
        </w:rPr>
        <w:t>The main benchmark used 10×5 repeated stratified cross-validation (50 splits, identical for all models; seed 2026) with accuracy, macro-F1 (primary), balanced accuracy and macro ROC-AUC, and 95% intervals from the Nadeau–Bengio corrected variance [15]. All 21 pairs of classifiers were compared by the corrected paired t-test (Holm-adjusted), TOST with a ±1-point equivalence margin [28], the Bayesian correlated t-test with a ±0.5-point region of practical equivalence (ROPE) [27], and the minimum difference detectable with 80% power. Because fold scores are bounded at 100% and many folds are perfect, these t-based results should be regarded as approximate.</w:t>
      </w:r>
    </w:p>
    <w:p>
      <w:pPr>
        <w:keepNext/>
        <w:spacing w:before="120" w:after="40" w:line="240" w:lineRule="auto"/>
        <w:ind w:firstLine="0"/>
        <w:jc w:val="left"/>
      </w:pPr>
      <w:r>
        <w:rPr>
          <w:rFonts w:ascii="Times New Roman" w:hAnsi="Times New Roman"/>
          <w:b/>
          <w:i w:val="0"/>
          <w:sz w:val="20"/>
        </w:rPr>
        <w:t>3.5 Ablation, stability and error analysis</w:t>
      </w:r>
    </w:p>
    <w:p>
      <w:pPr>
        <w:spacing w:before="0" w:after="0" w:line="240" w:lineRule="auto"/>
        <w:ind w:firstLine="288"/>
        <w:jc w:val="both"/>
      </w:pPr>
      <w:r>
        <w:rPr>
          <w:rFonts w:ascii="Times New Roman" w:hAnsi="Times New Roman"/>
          <w:sz w:val="20"/>
        </w:rPr>
        <w:t xml:space="preserve">For four classifiers we varied </w:t>
      </w:r>
      <w:r>
        <w:rPr>
          <w:rFonts w:ascii="Times New Roman" w:hAnsi="Times New Roman"/>
          <w:i/>
          <w:sz w:val="20"/>
        </w:rPr>
        <w:t>k</w:t>
      </w:r>
      <w:r>
        <w:rPr>
          <w:rFonts w:ascii="Times New Roman" w:hAnsi="Times New Roman"/>
          <w:sz w:val="20"/>
        </w:rPr>
        <w:t xml:space="preserve"> from 2 up to all expressed genes (3×5 CV), and we also ran all seven classifiers with all expressed genes under the main protocol. Selection stability was measured by the mean pairwise Jaccard index and the Nogueira estimator Φ with a bootstrap interval [26]. Each sample received three within-class quality z-scores (mean expression, fraction of zeros, correlation with the leave-one-out class centroid), and a logistic regression on nine global summary statistics per sample tested whether such properties differ between classes. Computational footprint is reported in Supplementary Section S9.</w:t>
      </w:r>
    </w:p>
    <w:p>
      <w:pPr>
        <w:keepNext/>
        <w:spacing w:before="120" w:after="40" w:line="240" w:lineRule="auto"/>
        <w:ind w:firstLine="0"/>
        <w:jc w:val="left"/>
      </w:pPr>
      <w:r>
        <w:rPr>
          <w:rFonts w:ascii="Times New Roman" w:hAnsi="Times New Roman"/>
          <w:b/>
          <w:i w:val="0"/>
          <w:sz w:val="20"/>
        </w:rPr>
        <w:t>3.6 Reliability: calibration, conformal prediction and abstention</w:t>
      </w:r>
    </w:p>
    <w:p>
      <w:pPr>
        <w:spacing w:before="0" w:after="0" w:line="240" w:lineRule="auto"/>
        <w:ind w:firstLine="288"/>
        <w:jc w:val="both"/>
      </w:pPr>
      <w:r>
        <w:rPr>
          <w:rFonts w:ascii="Times New Roman" w:hAnsi="Times New Roman"/>
          <w:sz w:val="20"/>
        </w:rPr>
        <w:t>For the five probabilistic classifiers, calibration was assessed on the 10×801 pooled out-of-fold predictions: top-label ECE (15 bins) with a bootstrap interval over tumours, equal-mass ECE, log-loss and Brier score [30], compared with the ECE of a perfectly calibrated model with the same confidences, obtained by redrawing labels from the predicted probabilities (consistency resampling [31]). For conformal prediction [32,33], each outer training fold was split (stratified 75:25) into a proper training part, on which the whole pipeline was fitted, and a calibration part of about 160 tumours; point predictions therefore come from the model trained on that 75%. The score was one minus the probability of the label. Marginal sets used a single quantile and Mondrian sets one quantile per class; a class quantile exists only when the class has n ≥ 1/α − 1 calibration samples. A prediction was accepted only if its set was a singleton. We report coverage with its spread over folds and the calibration-conditional 5th percentile, Beta(r, n + 1 − r) with r = ⌈(n + 1)(1 − α)⌉ [33]. We also ran three checks: a maximum-probability threshold (either the same threshold or one matched to the abstention rate on calibration data); cross-conformal sets from five inner folds [34]; and randomised p-values that break score ties [35]. Accepted-error rates have 95% bootstrap intervals over repeats.</w:t>
      </w:r>
    </w:p>
    <w:p>
      <w:pPr>
        <w:keepNext/>
        <w:spacing w:before="120" w:after="40" w:line="240" w:lineRule="auto"/>
        <w:ind w:firstLine="0"/>
        <w:jc w:val="left"/>
      </w:pPr>
      <w:r>
        <w:rPr>
          <w:rFonts w:ascii="Times New Roman" w:hAnsi="Times New Roman"/>
          <w:b/>
          <w:i w:val="0"/>
          <w:sz w:val="20"/>
        </w:rPr>
        <w:t>3.7 Data efficiency and leakage as a function of sample size</w:t>
      </w:r>
    </w:p>
    <w:p>
      <w:pPr>
        <w:spacing w:before="0" w:after="0" w:line="240" w:lineRule="auto"/>
        <w:ind w:firstLine="288"/>
        <w:jc w:val="both"/>
      </w:pPr>
      <w:r>
        <w:rPr>
          <w:rFonts w:ascii="Times New Roman" w:hAnsi="Times New Roman"/>
          <w:sz w:val="20"/>
        </w:rPr>
        <w:t>In each outer training fold we drew m = 3–60 tumours per class, fitted the in-fold pipeline (k = 100) with softmax, the linear SVM and naive Bayes, and evaluated on the full held-out fold (95% intervals over the 10 repeats). For leakage, we drew 30 balanced subsamples each of n = 30–390 (6–78 per class) and repeated the comparison of Section 3.3 (softmax, k ∈ {10, 100}) with real and permuted labels (95% intervals over subsamples).</w:t>
      </w:r>
    </w:p>
    <w:p>
      <w:pPr>
        <w:keepNext/>
        <w:spacing w:before="120" w:after="40" w:line="240" w:lineRule="auto"/>
        <w:ind w:firstLine="0"/>
        <w:jc w:val="left"/>
      </w:pPr>
      <w:r>
        <w:rPr>
          <w:rFonts w:ascii="Times New Roman" w:hAnsi="Times New Roman"/>
          <w:b/>
          <w:i w:val="0"/>
          <w:sz w:val="20"/>
        </w:rPr>
        <w:t>3.8 Software and computational environment</w:t>
      </w:r>
    </w:p>
    <w:p>
      <w:pPr>
        <w:spacing w:before="0" w:after="0" w:line="240" w:lineRule="auto"/>
        <w:ind w:firstLine="288"/>
        <w:jc w:val="both"/>
      </w:pPr>
      <w:r>
        <w:rPr>
          <w:rFonts w:ascii="Times New Roman" w:hAnsi="Times New Roman"/>
          <w:sz w:val="20"/>
        </w:rPr>
        <w:t>All analyses were run in Python 3.13 with scikit-learn 1.9.1 [43], NumPy 2.5.4, SciPy 1.18.1, pandas 3.0.6 and LightGBM 4.7.0 on a Linux virtual machine (8 virtual CPUs, 16 GB RAM, no GPU). A single script (run_all.py, Supplementary File S1) regenerates every reported number, table and figure from the public data with fixed random seeds; the full run needs about 8 GB of RAM.</w:t>
      </w:r>
    </w:p>
    <w:p>
      <w:pPr>
        <w:pStyle w:val="Heading1"/>
        <w:keepNext/>
        <w:numPr>
          <w:ilvl w:val="0"/>
          <w:numId w:val="1"/>
        </w:numPr>
        <w:jc w:val="left"/>
      </w:pPr>
      <w:r>
        <w:rPr>
          <w:rFonts w:ascii="Times New Roman" w:hAnsi="Times New Roman"/>
          <w:b/>
          <w:i w:val="0"/>
          <w:sz w:val="20"/>
        </w:rPr>
        <w:t>Results</w:t>
      </w:r>
    </w:p>
    <w:p>
      <w:pPr>
        <w:keepNext/>
        <w:spacing w:before="120" w:after="40" w:line="240" w:lineRule="auto"/>
        <w:ind w:firstLine="0"/>
        <w:jc w:val="left"/>
      </w:pPr>
      <w:r>
        <w:rPr>
          <w:rFonts w:ascii="Times New Roman" w:hAnsi="Times New Roman"/>
          <w:b/>
          <w:i w:val="0"/>
          <w:sz w:val="20"/>
        </w:rPr>
        <w:t>4.1 Overall performance</w:t>
      </w:r>
    </w:p>
    <w:p>
      <w:pPr>
        <w:keepNext/>
        <w:spacing w:before="160" w:after="60" w:line="240" w:lineRule="auto"/>
        <w:jc w:val="center"/>
      </w:pPr>
      <w:r>
        <w:rPr>
          <w:rFonts w:ascii="Times New Roman" w:hAnsi="Times New Roman"/>
          <w:b/>
          <w:sz w:val="20"/>
        </w:rPr>
        <w:t>Table 2. In-fold performance, 10×5 repeated stratified CV, top-100 ANOVA genes</w:t>
      </w:r>
    </w:p>
    <w:tbl>
      <w:tblPr>
        <w:tblW w:type="auto" w:w="0"/>
        <w:jc w:val="center"/>
        <w:tblLayout w:type="fixed"/>
        <w:tblLook w:firstColumn="1" w:firstRow="1" w:lastColumn="0" w:lastRow="0" w:noHBand="0" w:noVBand="1" w:val="04A0"/>
      </w:tblPr>
      <w:tblGrid>
        <w:gridCol w:w="2211"/>
        <w:gridCol w:w="1814"/>
        <w:gridCol w:w="1814"/>
        <w:gridCol w:w="964"/>
        <w:gridCol w:w="1474"/>
        <w:gridCol w:w="907"/>
      </w:tblGrid>
      <w:tr>
        <w:trPr>
          <w:tblHeader/>
          <w:cantSplit/>
        </w:trPr>
        <w:tc>
          <w:tcPr>
            <w:tcW w:type="dxa" w:w="2211"/>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Accuracy, % [95% CI]</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Macro-F1, % [95% CI]</w:t>
            </w:r>
          </w:p>
        </w:tc>
        <w:tc>
          <w:tcPr>
            <w:tcW w:type="dxa" w:w="964"/>
            <w:tcBorders>
              <w:top w:val="single" w:sz="6" w:color="000000"/>
              <w:bottom w:val="single" w:sz="6" w:color="000000"/>
              <w:left w:val="nil"/>
              <w:right w:val="nil"/>
            </w:tcBorders>
          </w:tcPr>
          <w:p>
            <w:pPr>
              <w:keepNext/>
              <w:spacing w:before="0" w:after="0" w:line="240" w:lineRule="auto"/>
              <w:jc w:val="left"/>
            </w:pPr>
            <w:r>
              <w:rPr>
                <w:b/>
                <w:sz w:val="18"/>
              </w:rPr>
            </w:r>
            <w:r>
              <w:rPr>
                <w:b/>
                <w:sz w:val="18"/>
              </w:rPr>
              <w:t>ROC-AUC</w:t>
            </w:r>
          </w:p>
        </w:tc>
        <w:tc>
          <w:tcPr>
            <w:tcW w:type="dxa" w:w="1474"/>
            <w:tcBorders>
              <w:top w:val="single" w:sz="6" w:color="000000"/>
              <w:bottom w:val="single" w:sz="6" w:color="000000"/>
              <w:left w:val="nil"/>
              <w:right w:val="nil"/>
            </w:tcBorders>
          </w:tcPr>
          <w:p>
            <w:pPr>
              <w:keepNext/>
              <w:spacing w:before="0" w:after="0" w:line="240" w:lineRule="auto"/>
              <w:jc w:val="left"/>
            </w:pPr>
            <w:r>
              <w:rPr>
                <w:b/>
                <w:sz w:val="18"/>
              </w:rPr>
            </w:r>
            <w:r>
              <w:rPr>
                <w:b/>
                <w:sz w:val="18"/>
              </w:rPr>
              <w:t>Errors per repeat (range)</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Perfect folds, %</w:t>
            </w:r>
          </w:p>
        </w:tc>
      </w:tr>
      <w:tr>
        <w:trPr>
          <w:cantSplit/>
        </w:trPr>
        <w:tc>
          <w:tcPr>
            <w:tcW w:type="dxa" w:w="2211"/>
            <w:tcBorders>
              <w:top w:val="single" w:sz="6" w:color="000000"/>
              <w:bottom w:val="nil"/>
              <w:left w:val="nil"/>
              <w:right w:val="nil"/>
            </w:tcBorders>
          </w:tcPr>
          <w:p>
            <w:pPr>
              <w:keepNext/>
              <w:spacing w:before="0" w:after="0" w:line="240" w:lineRule="auto"/>
              <w:jc w:val="left"/>
            </w:pPr>
            <w:r>
              <w:rPr>
                <w:sz w:val="18"/>
              </w:rPr>
            </w:r>
            <w:r>
              <w:rPr>
                <w:sz w:val="18"/>
              </w:rPr>
              <w:t>Majority baseline</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37.45 [37.36, 37.55]</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10.90 [10.88, 10.92]</w:t>
            </w:r>
          </w:p>
        </w:tc>
        <w:tc>
          <w:tcPr>
            <w:tcW w:type="dxa" w:w="964"/>
            <w:tcBorders>
              <w:top w:val="single" w:sz="6" w:color="000000"/>
              <w:bottom w:val="nil"/>
              <w:left w:val="nil"/>
              <w:right w:val="nil"/>
            </w:tcBorders>
          </w:tcPr>
          <w:p>
            <w:pPr>
              <w:keepNext/>
              <w:spacing w:before="0" w:after="0" w:line="240" w:lineRule="auto"/>
              <w:jc w:val="left"/>
            </w:pPr>
            <w:r>
              <w:rPr>
                <w:sz w:val="18"/>
              </w:rPr>
            </w:r>
            <w:r>
              <w:rPr>
                <w:sz w:val="18"/>
              </w:rPr>
              <w:t>0.50000</w:t>
            </w:r>
          </w:p>
        </w:tc>
        <w:tc>
          <w:tcPr>
            <w:tcW w:type="dxa" w:w="1474"/>
            <w:tcBorders>
              <w:top w:val="single" w:sz="6" w:color="000000"/>
              <w:bottom w:val="nil"/>
              <w:left w:val="nil"/>
              <w:right w:val="nil"/>
            </w:tcBorders>
          </w:tcPr>
          <w:p>
            <w:pPr>
              <w:keepNext/>
              <w:spacing w:before="0" w:after="0" w:line="240" w:lineRule="auto"/>
              <w:jc w:val="left"/>
            </w:pPr>
            <w:r>
              <w:rPr>
                <w:sz w:val="18"/>
              </w:rPr>
            </w:r>
            <w:r>
              <w:rPr>
                <w:sz w:val="18"/>
              </w:rPr>
              <w:t>501.0 (501–501)</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Softmax (multinomial LR)</w:t>
            </w:r>
          </w:p>
        </w:tc>
        <w:tc>
          <w:tcPr>
            <w:tcW w:type="dxa" w:w="1814"/>
            <w:tcBorders>
              <w:top w:val="nil"/>
              <w:bottom w:val="nil"/>
              <w:left w:val="nil"/>
              <w:right w:val="nil"/>
            </w:tcBorders>
          </w:tcPr>
          <w:p>
            <w:pPr>
              <w:keepNext/>
              <w:spacing w:before="0" w:after="0" w:line="240" w:lineRule="auto"/>
              <w:jc w:val="left"/>
            </w:pPr>
            <w:r>
              <w:rPr>
                <w:sz w:val="18"/>
              </w:rPr>
            </w:r>
            <w:r>
              <w:rPr>
                <w:sz w:val="18"/>
              </w:rPr>
              <w:t>99.48 [98.84, 100.00]</w:t>
            </w:r>
          </w:p>
        </w:tc>
        <w:tc>
          <w:tcPr>
            <w:tcW w:type="dxa" w:w="1814"/>
            <w:tcBorders>
              <w:top w:val="nil"/>
              <w:bottom w:val="nil"/>
              <w:left w:val="nil"/>
              <w:right w:val="nil"/>
            </w:tcBorders>
          </w:tcPr>
          <w:p>
            <w:pPr>
              <w:keepNext/>
              <w:spacing w:before="0" w:after="0" w:line="240" w:lineRule="auto"/>
              <w:jc w:val="left"/>
            </w:pPr>
            <w:r>
              <w:rPr>
                <w:sz w:val="18"/>
              </w:rPr>
            </w:r>
            <w:r>
              <w:rPr>
                <w:sz w:val="18"/>
              </w:rPr>
              <w:t>99.48 [98.84, 100.00]</w:t>
            </w:r>
          </w:p>
        </w:tc>
        <w:tc>
          <w:tcPr>
            <w:tcW w:type="dxa" w:w="964"/>
            <w:tcBorders>
              <w:top w:val="nil"/>
              <w:bottom w:val="nil"/>
              <w:left w:val="nil"/>
              <w:right w:val="nil"/>
            </w:tcBorders>
          </w:tcPr>
          <w:p>
            <w:pPr>
              <w:keepNext/>
              <w:spacing w:before="0" w:after="0" w:line="240" w:lineRule="auto"/>
              <w:jc w:val="left"/>
            </w:pPr>
            <w:r>
              <w:rPr>
                <w:sz w:val="18"/>
              </w:rPr>
            </w:r>
            <w:r>
              <w:rPr>
                <w:sz w:val="18"/>
              </w:rPr>
              <w:t>0.99999</w:t>
            </w:r>
          </w:p>
        </w:tc>
        <w:tc>
          <w:tcPr>
            <w:tcW w:type="dxa" w:w="1474"/>
            <w:tcBorders>
              <w:top w:val="nil"/>
              <w:bottom w:val="nil"/>
              <w:left w:val="nil"/>
              <w:right w:val="nil"/>
            </w:tcBorders>
          </w:tcPr>
          <w:p>
            <w:pPr>
              <w:keepNext/>
              <w:spacing w:before="0" w:after="0" w:line="240" w:lineRule="auto"/>
              <w:jc w:val="left"/>
            </w:pPr>
            <w:r>
              <w:rPr>
                <w:sz w:val="18"/>
              </w:rPr>
            </w:r>
            <w:r>
              <w:rPr>
                <w:sz w:val="18"/>
              </w:rPr>
              <w:t>4.2 (3–5)</w:t>
            </w:r>
          </w:p>
        </w:tc>
        <w:tc>
          <w:tcPr>
            <w:tcW w:type="dxa" w:w="907"/>
            <w:tcBorders>
              <w:top w:val="nil"/>
              <w:bottom w:val="nil"/>
              <w:left w:val="nil"/>
              <w:right w:val="nil"/>
            </w:tcBorders>
          </w:tcPr>
          <w:p>
            <w:pPr>
              <w:keepNext/>
              <w:spacing w:before="0" w:after="0" w:line="240" w:lineRule="auto"/>
              <w:jc w:val="left"/>
            </w:pPr>
            <w:r>
              <w:rPr>
                <w:sz w:val="18"/>
              </w:rPr>
            </w:r>
            <w:r>
              <w:rPr>
                <w:sz w:val="18"/>
              </w:rPr>
              <w:t>48</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Ridge classifier</w:t>
            </w:r>
          </w:p>
        </w:tc>
        <w:tc>
          <w:tcPr>
            <w:tcW w:type="dxa" w:w="1814"/>
            <w:tcBorders>
              <w:top w:val="nil"/>
              <w:bottom w:val="nil"/>
              <w:left w:val="nil"/>
              <w:right w:val="nil"/>
            </w:tcBorders>
          </w:tcPr>
          <w:p>
            <w:pPr>
              <w:keepNext/>
              <w:spacing w:before="0" w:after="0" w:line="240" w:lineRule="auto"/>
              <w:jc w:val="left"/>
            </w:pPr>
            <w:r>
              <w:rPr>
                <w:sz w:val="18"/>
              </w:rPr>
            </w:r>
            <w:r>
              <w:rPr>
                <w:sz w:val="18"/>
              </w:rPr>
              <w:t>99.68 [99.18, 100.00]</w:t>
            </w:r>
          </w:p>
        </w:tc>
        <w:tc>
          <w:tcPr>
            <w:tcW w:type="dxa" w:w="1814"/>
            <w:tcBorders>
              <w:top w:val="nil"/>
              <w:bottom w:val="nil"/>
              <w:left w:val="nil"/>
              <w:right w:val="nil"/>
            </w:tcBorders>
          </w:tcPr>
          <w:p>
            <w:pPr>
              <w:keepNext/>
              <w:spacing w:before="0" w:after="0" w:line="240" w:lineRule="auto"/>
              <w:jc w:val="left"/>
            </w:pPr>
            <w:r>
              <w:rPr>
                <w:sz w:val="18"/>
              </w:rPr>
            </w:r>
            <w:r>
              <w:rPr>
                <w:sz w:val="18"/>
              </w:rPr>
              <w:t>99.73 [99.30, 100.00]</w:t>
            </w:r>
          </w:p>
        </w:tc>
        <w:tc>
          <w:tcPr>
            <w:tcW w:type="dxa" w:w="964"/>
            <w:tcBorders>
              <w:top w:val="nil"/>
              <w:bottom w:val="nil"/>
              <w:left w:val="nil"/>
              <w:right w:val="nil"/>
            </w:tcBorders>
          </w:tcPr>
          <w:p>
            <w:pPr>
              <w:keepNext/>
              <w:spacing w:before="0" w:after="0" w:line="240" w:lineRule="auto"/>
              <w:jc w:val="left"/>
            </w:pPr>
            <w:r>
              <w:rPr>
                <w:sz w:val="18"/>
              </w:rPr>
            </w:r>
            <w:r>
              <w:rPr>
                <w:sz w:val="18"/>
              </w:rPr>
              <w:t>0.99999</w:t>
            </w:r>
          </w:p>
        </w:tc>
        <w:tc>
          <w:tcPr>
            <w:tcW w:type="dxa" w:w="1474"/>
            <w:tcBorders>
              <w:top w:val="nil"/>
              <w:bottom w:val="nil"/>
              <w:left w:val="nil"/>
              <w:right w:val="nil"/>
            </w:tcBorders>
          </w:tcPr>
          <w:p>
            <w:pPr>
              <w:keepNext/>
              <w:spacing w:before="0" w:after="0" w:line="240" w:lineRule="auto"/>
              <w:jc w:val="left"/>
            </w:pPr>
            <w:r>
              <w:rPr>
                <w:sz w:val="18"/>
              </w:rPr>
            </w:r>
            <w:r>
              <w:rPr>
                <w:sz w:val="18"/>
              </w:rPr>
              <w:t>2.6 (2–3)</w:t>
            </w:r>
          </w:p>
        </w:tc>
        <w:tc>
          <w:tcPr>
            <w:tcW w:type="dxa" w:w="907"/>
            <w:tcBorders>
              <w:top w:val="nil"/>
              <w:bottom w:val="nil"/>
              <w:left w:val="nil"/>
              <w:right w:val="nil"/>
            </w:tcBorders>
          </w:tcPr>
          <w:p>
            <w:pPr>
              <w:keepNext/>
              <w:spacing w:before="0" w:after="0" w:line="240" w:lineRule="auto"/>
              <w:jc w:val="left"/>
            </w:pPr>
            <w:r>
              <w:rPr>
                <w:sz w:val="18"/>
              </w:rPr>
            </w:r>
            <w:r>
              <w:rPr>
                <w:sz w:val="18"/>
              </w:rPr>
              <w:t>62</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Linear SVM</w:t>
            </w:r>
          </w:p>
        </w:tc>
        <w:tc>
          <w:tcPr>
            <w:tcW w:type="dxa" w:w="1814"/>
            <w:tcBorders>
              <w:top w:val="nil"/>
              <w:bottom w:val="nil"/>
              <w:left w:val="nil"/>
              <w:right w:val="nil"/>
            </w:tcBorders>
          </w:tcPr>
          <w:p>
            <w:pPr>
              <w:keepNext/>
              <w:spacing w:before="0" w:after="0" w:line="240" w:lineRule="auto"/>
              <w:jc w:val="left"/>
            </w:pPr>
            <w:r>
              <w:rPr>
                <w:sz w:val="18"/>
              </w:rPr>
            </w:r>
            <w:r>
              <w:rPr>
                <w:sz w:val="18"/>
              </w:rPr>
              <w:t>99.81 [99.41, 100.00]</w:t>
            </w:r>
          </w:p>
        </w:tc>
        <w:tc>
          <w:tcPr>
            <w:tcW w:type="dxa" w:w="1814"/>
            <w:tcBorders>
              <w:top w:val="nil"/>
              <w:bottom w:val="nil"/>
              <w:left w:val="nil"/>
              <w:right w:val="nil"/>
            </w:tcBorders>
          </w:tcPr>
          <w:p>
            <w:pPr>
              <w:keepNext/>
              <w:spacing w:before="0" w:after="0" w:line="240" w:lineRule="auto"/>
              <w:jc w:val="left"/>
            </w:pPr>
            <w:r>
              <w:rPr>
                <w:sz w:val="18"/>
              </w:rPr>
            </w:r>
            <w:r>
              <w:rPr>
                <w:sz w:val="18"/>
              </w:rPr>
              <w:t>99.81 [99.39, 100.00]</w:t>
            </w:r>
          </w:p>
        </w:tc>
        <w:tc>
          <w:tcPr>
            <w:tcW w:type="dxa" w:w="964"/>
            <w:tcBorders>
              <w:top w:val="nil"/>
              <w:bottom w:val="nil"/>
              <w:left w:val="nil"/>
              <w:right w:val="nil"/>
            </w:tcBorders>
          </w:tcPr>
          <w:p>
            <w:pPr>
              <w:keepNext/>
              <w:spacing w:before="0" w:after="0" w:line="240" w:lineRule="auto"/>
              <w:jc w:val="left"/>
            </w:pPr>
            <w:r>
              <w:rPr>
                <w:sz w:val="18"/>
              </w:rPr>
            </w:r>
            <w:r>
              <w:rPr>
                <w:sz w:val="18"/>
              </w:rPr>
              <w:t>0.99999</w:t>
            </w:r>
          </w:p>
        </w:tc>
        <w:tc>
          <w:tcPr>
            <w:tcW w:type="dxa" w:w="1474"/>
            <w:tcBorders>
              <w:top w:val="nil"/>
              <w:bottom w:val="nil"/>
              <w:left w:val="nil"/>
              <w:right w:val="nil"/>
            </w:tcBorders>
          </w:tcPr>
          <w:p>
            <w:pPr>
              <w:keepNext/>
              <w:spacing w:before="0" w:after="0" w:line="240" w:lineRule="auto"/>
              <w:jc w:val="left"/>
            </w:pPr>
            <w:r>
              <w:rPr>
                <w:sz w:val="18"/>
              </w:rPr>
            </w:r>
            <w:r>
              <w:rPr>
                <w:sz w:val="18"/>
              </w:rPr>
              <w:t>1.5 (0–4)</w:t>
            </w:r>
          </w:p>
        </w:tc>
        <w:tc>
          <w:tcPr>
            <w:tcW w:type="dxa" w:w="907"/>
            <w:tcBorders>
              <w:top w:val="nil"/>
              <w:bottom w:val="nil"/>
              <w:left w:val="nil"/>
              <w:right w:val="nil"/>
            </w:tcBorders>
          </w:tcPr>
          <w:p>
            <w:pPr>
              <w:keepNext/>
              <w:spacing w:before="0" w:after="0" w:line="240" w:lineRule="auto"/>
              <w:jc w:val="left"/>
            </w:pPr>
            <w:r>
              <w:rPr>
                <w:sz w:val="18"/>
              </w:rPr>
            </w:r>
            <w:r>
              <w:rPr>
                <w:sz w:val="18"/>
              </w:rPr>
              <w:t>76</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Gaussian naive Bayes</w:t>
            </w:r>
          </w:p>
        </w:tc>
        <w:tc>
          <w:tcPr>
            <w:tcW w:type="dxa" w:w="1814"/>
            <w:tcBorders>
              <w:top w:val="nil"/>
              <w:bottom w:val="nil"/>
              <w:left w:val="nil"/>
              <w:right w:val="nil"/>
            </w:tcBorders>
          </w:tcPr>
          <w:p>
            <w:pPr>
              <w:keepNext/>
              <w:spacing w:before="0" w:after="0" w:line="240" w:lineRule="auto"/>
              <w:jc w:val="left"/>
            </w:pPr>
            <w:r>
              <w:rPr>
                <w:sz w:val="18"/>
              </w:rPr>
            </w:r>
            <w:r>
              <w:rPr>
                <w:sz w:val="18"/>
              </w:rPr>
              <w:t>98.98 [98.26, 99.69]</w:t>
            </w:r>
          </w:p>
        </w:tc>
        <w:tc>
          <w:tcPr>
            <w:tcW w:type="dxa" w:w="1814"/>
            <w:tcBorders>
              <w:top w:val="nil"/>
              <w:bottom w:val="nil"/>
              <w:left w:val="nil"/>
              <w:right w:val="nil"/>
            </w:tcBorders>
          </w:tcPr>
          <w:p>
            <w:pPr>
              <w:keepNext/>
              <w:spacing w:before="0" w:after="0" w:line="240" w:lineRule="auto"/>
              <w:jc w:val="left"/>
            </w:pPr>
            <w:r>
              <w:rPr>
                <w:sz w:val="18"/>
              </w:rPr>
            </w:r>
            <w:r>
              <w:rPr>
                <w:sz w:val="18"/>
              </w:rPr>
              <w:t>98.90 [98.14, 99.66]</w:t>
            </w:r>
          </w:p>
        </w:tc>
        <w:tc>
          <w:tcPr>
            <w:tcW w:type="dxa" w:w="964"/>
            <w:tcBorders>
              <w:top w:val="nil"/>
              <w:bottom w:val="nil"/>
              <w:left w:val="nil"/>
              <w:right w:val="nil"/>
            </w:tcBorders>
          </w:tcPr>
          <w:p>
            <w:pPr>
              <w:keepNext/>
              <w:spacing w:before="0" w:after="0" w:line="240" w:lineRule="auto"/>
              <w:jc w:val="left"/>
            </w:pPr>
            <w:r>
              <w:rPr>
                <w:sz w:val="18"/>
              </w:rPr>
            </w:r>
            <w:r>
              <w:rPr>
                <w:sz w:val="18"/>
              </w:rPr>
              <w:t>0.99440</w:t>
            </w:r>
          </w:p>
        </w:tc>
        <w:tc>
          <w:tcPr>
            <w:tcW w:type="dxa" w:w="1474"/>
            <w:tcBorders>
              <w:top w:val="nil"/>
              <w:bottom w:val="nil"/>
              <w:left w:val="nil"/>
              <w:right w:val="nil"/>
            </w:tcBorders>
          </w:tcPr>
          <w:p>
            <w:pPr>
              <w:keepNext/>
              <w:spacing w:before="0" w:after="0" w:line="240" w:lineRule="auto"/>
              <w:jc w:val="left"/>
            </w:pPr>
            <w:r>
              <w:rPr>
                <w:sz w:val="18"/>
              </w:rPr>
            </w:r>
            <w:r>
              <w:rPr>
                <w:sz w:val="18"/>
              </w:rPr>
              <w:t>8.2 (7–10)</w:t>
            </w:r>
          </w:p>
        </w:tc>
        <w:tc>
          <w:tcPr>
            <w:tcW w:type="dxa" w:w="907"/>
            <w:tcBorders>
              <w:top w:val="nil"/>
              <w:bottom w:val="nil"/>
              <w:left w:val="nil"/>
              <w:right w:val="nil"/>
            </w:tcBorders>
          </w:tcPr>
          <w:p>
            <w:pPr>
              <w:keepNext/>
              <w:spacing w:before="0" w:after="0" w:line="240" w:lineRule="auto"/>
              <w:jc w:val="left"/>
            </w:pPr>
            <w:r>
              <w:rPr>
                <w:sz w:val="18"/>
              </w:rPr>
            </w:r>
            <w:r>
              <w:rPr>
                <w:sz w:val="18"/>
              </w:rPr>
              <w:t>16</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Random forest</w:t>
            </w:r>
          </w:p>
        </w:tc>
        <w:tc>
          <w:tcPr>
            <w:tcW w:type="dxa" w:w="1814"/>
            <w:tcBorders>
              <w:top w:val="nil"/>
              <w:bottom w:val="nil"/>
              <w:left w:val="nil"/>
              <w:right w:val="nil"/>
            </w:tcBorders>
          </w:tcPr>
          <w:p>
            <w:pPr>
              <w:keepNext/>
              <w:spacing w:before="0" w:after="0" w:line="240" w:lineRule="auto"/>
              <w:jc w:val="left"/>
            </w:pPr>
            <w:r>
              <w:rPr>
                <w:sz w:val="18"/>
              </w:rPr>
            </w:r>
            <w:r>
              <w:rPr>
                <w:sz w:val="18"/>
              </w:rPr>
              <w:t>99.55 [98.99, 100.00]</w:t>
            </w:r>
          </w:p>
        </w:tc>
        <w:tc>
          <w:tcPr>
            <w:tcW w:type="dxa" w:w="1814"/>
            <w:tcBorders>
              <w:top w:val="nil"/>
              <w:bottom w:val="nil"/>
              <w:left w:val="nil"/>
              <w:right w:val="nil"/>
            </w:tcBorders>
          </w:tcPr>
          <w:p>
            <w:pPr>
              <w:keepNext/>
              <w:spacing w:before="0" w:after="0" w:line="240" w:lineRule="auto"/>
              <w:jc w:val="left"/>
            </w:pPr>
            <w:r>
              <w:rPr>
                <w:sz w:val="18"/>
              </w:rPr>
            </w:r>
            <w:r>
              <w:rPr>
                <w:sz w:val="18"/>
              </w:rPr>
              <w:t>99.53 [98.92, 100.00]</w:t>
            </w:r>
          </w:p>
        </w:tc>
        <w:tc>
          <w:tcPr>
            <w:tcW w:type="dxa" w:w="964"/>
            <w:tcBorders>
              <w:top w:val="nil"/>
              <w:bottom w:val="nil"/>
              <w:left w:val="nil"/>
              <w:right w:val="nil"/>
            </w:tcBorders>
          </w:tcPr>
          <w:p>
            <w:pPr>
              <w:keepNext/>
              <w:spacing w:before="0" w:after="0" w:line="240" w:lineRule="auto"/>
              <w:jc w:val="left"/>
            </w:pPr>
            <w:r>
              <w:rPr>
                <w:sz w:val="18"/>
              </w:rPr>
            </w:r>
            <w:r>
              <w:rPr>
                <w:sz w:val="18"/>
              </w:rPr>
              <w:t>0.99999</w:t>
            </w:r>
          </w:p>
        </w:tc>
        <w:tc>
          <w:tcPr>
            <w:tcW w:type="dxa" w:w="1474"/>
            <w:tcBorders>
              <w:top w:val="nil"/>
              <w:bottom w:val="nil"/>
              <w:left w:val="nil"/>
              <w:right w:val="nil"/>
            </w:tcBorders>
          </w:tcPr>
          <w:p>
            <w:pPr>
              <w:keepNext/>
              <w:spacing w:before="0" w:after="0" w:line="240" w:lineRule="auto"/>
              <w:jc w:val="left"/>
            </w:pPr>
            <w:r>
              <w:rPr>
                <w:sz w:val="18"/>
              </w:rPr>
            </w:r>
            <w:r>
              <w:rPr>
                <w:sz w:val="18"/>
              </w:rPr>
              <w:t>3.6 (3–4)</w:t>
            </w:r>
          </w:p>
        </w:tc>
        <w:tc>
          <w:tcPr>
            <w:tcW w:type="dxa" w:w="907"/>
            <w:tcBorders>
              <w:top w:val="nil"/>
              <w:bottom w:val="nil"/>
              <w:left w:val="nil"/>
              <w:right w:val="nil"/>
            </w:tcBorders>
          </w:tcPr>
          <w:p>
            <w:pPr>
              <w:keepNext/>
              <w:spacing w:before="0" w:after="0" w:line="240" w:lineRule="auto"/>
              <w:jc w:val="left"/>
            </w:pPr>
            <w:r>
              <w:rPr>
                <w:sz w:val="18"/>
              </w:rPr>
            </w:r>
            <w:r>
              <w:rPr>
                <w:sz w:val="18"/>
              </w:rPr>
              <w:t>52</w:t>
            </w:r>
          </w:p>
        </w:tc>
      </w:tr>
      <w:tr>
        <w:trPr>
          <w:cantSplit/>
        </w:trPr>
        <w:tc>
          <w:tcPr>
            <w:tcW w:type="dxa" w:w="2211"/>
            <w:tcBorders>
              <w:top w:val="nil"/>
              <w:bottom w:val="nil"/>
              <w:left w:val="nil"/>
              <w:right w:val="nil"/>
            </w:tcBorders>
          </w:tcPr>
          <w:p>
            <w:pPr>
              <w:keepNext/>
              <w:spacing w:before="0" w:after="0" w:line="240" w:lineRule="auto"/>
              <w:jc w:val="left"/>
            </w:pPr>
            <w:r>
              <w:rPr>
                <w:sz w:val="18"/>
              </w:rPr>
            </w:r>
            <w:r>
              <w:rPr>
                <w:sz w:val="18"/>
              </w:rPr>
              <w:t>LightGBM</w:t>
            </w:r>
          </w:p>
        </w:tc>
        <w:tc>
          <w:tcPr>
            <w:tcW w:type="dxa" w:w="1814"/>
            <w:tcBorders>
              <w:top w:val="nil"/>
              <w:bottom w:val="nil"/>
              <w:left w:val="nil"/>
              <w:right w:val="nil"/>
            </w:tcBorders>
          </w:tcPr>
          <w:p>
            <w:pPr>
              <w:keepNext/>
              <w:spacing w:before="0" w:after="0" w:line="240" w:lineRule="auto"/>
              <w:jc w:val="left"/>
            </w:pPr>
            <w:r>
              <w:rPr>
                <w:sz w:val="18"/>
              </w:rPr>
            </w:r>
            <w:r>
              <w:rPr>
                <w:sz w:val="18"/>
              </w:rPr>
              <w:t>99.44 [98.80, 100.00]</w:t>
            </w:r>
          </w:p>
        </w:tc>
        <w:tc>
          <w:tcPr>
            <w:tcW w:type="dxa" w:w="1814"/>
            <w:tcBorders>
              <w:top w:val="nil"/>
              <w:bottom w:val="nil"/>
              <w:left w:val="nil"/>
              <w:right w:val="nil"/>
            </w:tcBorders>
          </w:tcPr>
          <w:p>
            <w:pPr>
              <w:keepNext/>
              <w:spacing w:before="0" w:after="0" w:line="240" w:lineRule="auto"/>
              <w:jc w:val="left"/>
            </w:pPr>
            <w:r>
              <w:rPr>
                <w:sz w:val="18"/>
              </w:rPr>
            </w:r>
            <w:r>
              <w:rPr>
                <w:sz w:val="18"/>
              </w:rPr>
              <w:t>99.40 [98.67, 100.00]</w:t>
            </w:r>
          </w:p>
        </w:tc>
        <w:tc>
          <w:tcPr>
            <w:tcW w:type="dxa" w:w="964"/>
            <w:tcBorders>
              <w:top w:val="nil"/>
              <w:bottom w:val="nil"/>
              <w:left w:val="nil"/>
              <w:right w:val="nil"/>
            </w:tcBorders>
          </w:tcPr>
          <w:p>
            <w:pPr>
              <w:keepNext/>
              <w:spacing w:before="0" w:after="0" w:line="240" w:lineRule="auto"/>
              <w:jc w:val="left"/>
            </w:pPr>
            <w:r>
              <w:rPr>
                <w:sz w:val="18"/>
              </w:rPr>
            </w:r>
            <w:r>
              <w:rPr>
                <w:sz w:val="18"/>
              </w:rPr>
              <w:t>0.99995</w:t>
            </w:r>
          </w:p>
        </w:tc>
        <w:tc>
          <w:tcPr>
            <w:tcW w:type="dxa" w:w="1474"/>
            <w:tcBorders>
              <w:top w:val="nil"/>
              <w:bottom w:val="nil"/>
              <w:left w:val="nil"/>
              <w:right w:val="nil"/>
            </w:tcBorders>
          </w:tcPr>
          <w:p>
            <w:pPr>
              <w:keepNext/>
              <w:spacing w:before="0" w:after="0" w:line="240" w:lineRule="auto"/>
              <w:jc w:val="left"/>
            </w:pPr>
            <w:r>
              <w:rPr>
                <w:sz w:val="18"/>
              </w:rPr>
            </w:r>
            <w:r>
              <w:rPr>
                <w:sz w:val="18"/>
              </w:rPr>
              <w:t>4.5 (3–6)</w:t>
            </w:r>
          </w:p>
        </w:tc>
        <w:tc>
          <w:tcPr>
            <w:tcW w:type="dxa" w:w="907"/>
            <w:tcBorders>
              <w:top w:val="nil"/>
              <w:bottom w:val="nil"/>
              <w:left w:val="nil"/>
              <w:right w:val="nil"/>
            </w:tcBorders>
          </w:tcPr>
          <w:p>
            <w:pPr>
              <w:keepNext/>
              <w:spacing w:before="0" w:after="0" w:line="240" w:lineRule="auto"/>
              <w:jc w:val="left"/>
            </w:pPr>
            <w:r>
              <w:rPr>
                <w:sz w:val="18"/>
              </w:rPr>
            </w:r>
            <w:r>
              <w:rPr>
                <w:sz w:val="18"/>
              </w:rPr>
              <w:t>42</w:t>
            </w:r>
          </w:p>
        </w:tc>
      </w:tr>
      <w:tr>
        <w:trPr>
          <w:cantSplit/>
        </w:trPr>
        <w:tc>
          <w:tcPr>
            <w:tcW w:type="dxa" w:w="2211"/>
            <w:tcBorders>
              <w:top w:val="nil"/>
              <w:bottom w:val="single" w:sz="6" w:color="000000"/>
              <w:left w:val="nil"/>
              <w:right w:val="nil"/>
            </w:tcBorders>
          </w:tcPr>
          <w:p>
            <w:pPr>
              <w:spacing w:before="0" w:after="0" w:line="240" w:lineRule="auto"/>
              <w:jc w:val="left"/>
            </w:pPr>
            <w:r>
              <w:rPr>
                <w:sz w:val="18"/>
              </w:rPr>
            </w:r>
            <w:r>
              <w:rPr>
                <w:sz w:val="18"/>
              </w:rPr>
              <w:t>MLP (64 hidden units)</w:t>
            </w:r>
          </w:p>
        </w:tc>
        <w:tc>
          <w:tcPr>
            <w:tcW w:type="dxa" w:w="1814"/>
            <w:tcBorders>
              <w:top w:val="nil"/>
              <w:bottom w:val="single" w:sz="6" w:color="000000"/>
              <w:left w:val="nil"/>
              <w:right w:val="nil"/>
            </w:tcBorders>
          </w:tcPr>
          <w:p>
            <w:pPr>
              <w:spacing w:before="0" w:after="0" w:line="240" w:lineRule="auto"/>
              <w:jc w:val="left"/>
            </w:pPr>
            <w:r>
              <w:rPr>
                <w:sz w:val="18"/>
              </w:rPr>
            </w:r>
            <w:r>
              <w:rPr>
                <w:sz w:val="18"/>
              </w:rPr>
              <w:t>99.46 [98.82, 100.00]</w:t>
            </w:r>
          </w:p>
        </w:tc>
        <w:tc>
          <w:tcPr>
            <w:tcW w:type="dxa" w:w="1814"/>
            <w:tcBorders>
              <w:top w:val="nil"/>
              <w:bottom w:val="single" w:sz="6" w:color="000000"/>
              <w:left w:val="nil"/>
              <w:right w:val="nil"/>
            </w:tcBorders>
          </w:tcPr>
          <w:p>
            <w:pPr>
              <w:spacing w:before="0" w:after="0" w:line="240" w:lineRule="auto"/>
              <w:jc w:val="left"/>
            </w:pPr>
            <w:r>
              <w:rPr>
                <w:sz w:val="18"/>
              </w:rPr>
            </w:r>
            <w:r>
              <w:rPr>
                <w:sz w:val="18"/>
              </w:rPr>
              <w:t>99.44 [98.77, 100.00]</w:t>
            </w:r>
          </w:p>
        </w:tc>
        <w:tc>
          <w:tcPr>
            <w:tcW w:type="dxa" w:w="964"/>
            <w:tcBorders>
              <w:top w:val="nil"/>
              <w:bottom w:val="single" w:sz="6" w:color="000000"/>
              <w:left w:val="nil"/>
              <w:right w:val="nil"/>
            </w:tcBorders>
          </w:tcPr>
          <w:p>
            <w:pPr>
              <w:spacing w:before="0" w:after="0" w:line="240" w:lineRule="auto"/>
              <w:jc w:val="left"/>
            </w:pPr>
            <w:r>
              <w:rPr>
                <w:sz w:val="18"/>
              </w:rPr>
            </w:r>
            <w:r>
              <w:rPr>
                <w:sz w:val="18"/>
              </w:rPr>
              <w:t>0.99999</w:t>
            </w:r>
          </w:p>
        </w:tc>
        <w:tc>
          <w:tcPr>
            <w:tcW w:type="dxa" w:w="1474"/>
            <w:tcBorders>
              <w:top w:val="nil"/>
              <w:bottom w:val="single" w:sz="6" w:color="000000"/>
              <w:left w:val="nil"/>
              <w:right w:val="nil"/>
            </w:tcBorders>
          </w:tcPr>
          <w:p>
            <w:pPr>
              <w:spacing w:before="0" w:after="0" w:line="240" w:lineRule="auto"/>
              <w:jc w:val="left"/>
            </w:pPr>
            <w:r>
              <w:rPr>
                <w:sz w:val="18"/>
              </w:rPr>
            </w:r>
            <w:r>
              <w:rPr>
                <w:sz w:val="18"/>
              </w:rPr>
              <w:t>4.3 (3–5)</w:t>
            </w:r>
          </w:p>
        </w:tc>
        <w:tc>
          <w:tcPr>
            <w:tcW w:type="dxa" w:w="907"/>
            <w:tcBorders>
              <w:top w:val="nil"/>
              <w:bottom w:val="single" w:sz="6" w:color="000000"/>
              <w:left w:val="nil"/>
              <w:right w:val="nil"/>
            </w:tcBorders>
          </w:tcPr>
          <w:p>
            <w:pPr>
              <w:spacing w:before="0" w:after="0" w:line="240" w:lineRule="auto"/>
              <w:jc w:val="left"/>
            </w:pPr>
            <w:r>
              <w:rPr>
                <w:sz w:val="18"/>
              </w:rPr>
            </w:r>
            <w:r>
              <w:rPr>
                <w:sz w:val="18"/>
              </w:rPr>
              <w:t>46</w:t>
            </w:r>
          </w:p>
        </w:tc>
      </w:tr>
    </w:tbl>
    <w:p>
      <w:pPr>
        <w:spacing w:before="0" w:after="120" w:line="240" w:lineRule="auto"/>
        <w:ind w:firstLine="0"/>
        <w:jc w:val="both"/>
      </w:pPr>
      <w:r>
        <w:rPr>
          <w:rFonts w:ascii="Times New Roman" w:hAnsi="Times New Roman"/>
          <w:sz w:val="18"/>
        </w:rPr>
        <w:t>Mean over 50 folds; 95% CI from the Nadeau–Bengio corrected variance, truncated at 100%. ROC-AUC: macro one-vs-rest, mean over folds (majority baseline 0.5). Errors per repeat: misclassified samples out of 801. Perfect folds: share of the 50 test folds with no error. Balanced accuracy and Wilson intervals: Supplementary Section S2.</w:t>
      </w:r>
    </w:p>
    <w:p>
      <w:pPr>
        <w:spacing w:before="0" w:after="0" w:line="240" w:lineRule="auto"/>
        <w:ind w:firstLine="288"/>
        <w:jc w:val="both"/>
      </w:pPr>
      <w:r>
        <w:rPr>
          <w:rFonts w:ascii="Times New Roman" w:hAnsi="Times New Roman"/>
          <w:sz w:val="20"/>
        </w:rPr>
        <w:t>All seven classifiers were far above the majority baseline (37.5% accuracy) and within 0.9 percentage points of each other in macro-F1 (Table 2; Supplementary Section S2). Mean macro-F1 was highest for the linear SVM (99.81%; 15 errors in 8,010 pooled predictions) and lowest for naive Bayes (98.90%; 82 errors). The test folds contain 160–161 samples, so a single error costs about 0.6 point of accuracy; 76% of the folds were perfect for the linear SVM and 48% for softmax regression. Macro ROC-AUC was at least 0.9944 for every classifier, so ranking quality does not distinguish between the models.</w:t>
      </w:r>
    </w:p>
    <w:p>
      <w:pPr>
        <w:keepNext/>
        <w:spacing w:before="120" w:after="40" w:line="240" w:lineRule="auto"/>
        <w:ind w:firstLine="0"/>
        <w:jc w:val="left"/>
      </w:pPr>
      <w:r>
        <w:rPr>
          <w:rFonts w:ascii="Times New Roman" w:hAnsi="Times New Roman"/>
          <w:b/>
          <w:i w:val="0"/>
          <w:sz w:val="20"/>
        </w:rPr>
        <w:t>4.2 Leakage audit</w:t>
      </w:r>
    </w:p>
    <w:p>
      <w:pPr>
        <w:keepNext/>
        <w:spacing w:before="160" w:after="60" w:line="240" w:lineRule="auto"/>
        <w:jc w:val="center"/>
      </w:pPr>
      <w:r>
        <w:rPr>
          <w:rFonts w:ascii="Times New Roman" w:hAnsi="Times New Roman"/>
          <w:b/>
          <w:sz w:val="20"/>
        </w:rPr>
        <w:t>Table 3. Leaky versus in-fold selection with real labels, n = 801 (accuracy, %)</w:t>
      </w:r>
    </w:p>
    <w:tbl>
      <w:tblPr>
        <w:tblW w:type="auto" w:w="0"/>
        <w:jc w:val="center"/>
        <w:tblLayout w:type="fixed"/>
        <w:tblLook w:firstColumn="1" w:firstRow="1" w:lastColumn="0" w:lastRow="0" w:noHBand="0" w:noVBand="1" w:val="04A0"/>
      </w:tblPr>
      <w:tblGrid>
        <w:gridCol w:w="794"/>
        <w:gridCol w:w="1701"/>
        <w:gridCol w:w="1020"/>
        <w:gridCol w:w="1020"/>
        <w:gridCol w:w="2494"/>
        <w:gridCol w:w="907"/>
      </w:tblGrid>
      <w:tr>
        <w:trPr>
          <w:tblHeader/>
          <w:cantSplit/>
        </w:trPr>
        <w:tc>
          <w:tcPr>
            <w:tcW w:type="dxa" w:w="794"/>
            <w:tcBorders>
              <w:top w:val="single" w:sz="6" w:color="000000"/>
              <w:bottom w:val="single" w:sz="6" w:color="000000"/>
              <w:left w:val="nil"/>
              <w:right w:val="nil"/>
            </w:tcBorders>
          </w:tcPr>
          <w:p>
            <w:pPr>
              <w:keepNext/>
              <w:spacing w:before="0" w:after="0" w:line="240" w:lineRule="auto"/>
              <w:jc w:val="left"/>
            </w:pPr>
            <w:r>
              <w:rPr>
                <w:b/>
                <w:sz w:val="18"/>
              </w:rPr>
            </w:r>
            <w:r>
              <w:rPr>
                <w:b/>
                <w:sz w:val="18"/>
              </w:rPr>
              <w:t>k</w:t>
            </w:r>
          </w:p>
        </w:tc>
        <w:tc>
          <w:tcPr>
            <w:tcW w:type="dxa" w:w="1701"/>
            <w:tcBorders>
              <w:top w:val="single" w:sz="6" w:color="000000"/>
              <w:bottom w:val="single" w:sz="6" w:color="000000"/>
              <w:left w:val="nil"/>
              <w:right w:val="nil"/>
            </w:tcBorders>
          </w:tcPr>
          <w:p>
            <w:pPr>
              <w:keepNext/>
              <w:spacing w:before="0" w:after="0" w:line="240" w:lineRule="auto"/>
              <w:jc w:val="left"/>
            </w:pPr>
            <w:r>
              <w:rPr>
                <w:b/>
                <w:sz w:val="18"/>
              </w:rPr>
            </w:r>
            <w:r>
              <w:rPr>
                <w:b/>
                <w:sz w:val="18"/>
              </w:rPr>
              <w:t>Model</w:t>
            </w:r>
          </w:p>
        </w:tc>
        <w:tc>
          <w:tcPr>
            <w:tcW w:type="dxa" w:w="1020"/>
            <w:tcBorders>
              <w:top w:val="single" w:sz="6" w:color="000000"/>
              <w:bottom w:val="single" w:sz="6" w:color="000000"/>
              <w:left w:val="nil"/>
              <w:right w:val="nil"/>
            </w:tcBorders>
          </w:tcPr>
          <w:p>
            <w:pPr>
              <w:keepNext/>
              <w:spacing w:before="0" w:after="0" w:line="240" w:lineRule="auto"/>
              <w:jc w:val="left"/>
            </w:pPr>
            <w:r>
              <w:rPr>
                <w:b/>
                <w:sz w:val="18"/>
              </w:rPr>
            </w:r>
            <w:r>
              <w:rPr>
                <w:b/>
                <w:sz w:val="18"/>
              </w:rPr>
              <w:t>Leaky</w:t>
            </w:r>
          </w:p>
        </w:tc>
        <w:tc>
          <w:tcPr>
            <w:tcW w:type="dxa" w:w="1020"/>
            <w:tcBorders>
              <w:top w:val="single" w:sz="6" w:color="000000"/>
              <w:bottom w:val="single" w:sz="6" w:color="000000"/>
              <w:left w:val="nil"/>
              <w:right w:val="nil"/>
            </w:tcBorders>
          </w:tcPr>
          <w:p>
            <w:pPr>
              <w:keepNext/>
              <w:spacing w:before="0" w:after="0" w:line="240" w:lineRule="auto"/>
              <w:jc w:val="left"/>
            </w:pPr>
            <w:r>
              <w:rPr>
                <w:b/>
                <w:sz w:val="18"/>
              </w:rPr>
            </w:r>
            <w:r>
              <w:rPr>
                <w:b/>
                <w:sz w:val="18"/>
              </w:rPr>
              <w:t>In-fold</w:t>
            </w:r>
          </w:p>
        </w:tc>
        <w:tc>
          <w:tcPr>
            <w:tcW w:type="dxa" w:w="2494"/>
            <w:tcBorders>
              <w:top w:val="single" w:sz="6" w:color="000000"/>
              <w:bottom w:val="single" w:sz="6" w:color="000000"/>
              <w:left w:val="nil"/>
              <w:right w:val="nil"/>
            </w:tcBorders>
          </w:tcPr>
          <w:p>
            <w:pPr>
              <w:keepNext/>
              <w:spacing w:before="0" w:after="0" w:line="240" w:lineRule="auto"/>
              <w:jc w:val="left"/>
            </w:pPr>
            <w:r>
              <w:rPr>
                <w:b/>
                <w:sz w:val="18"/>
              </w:rPr>
            </w:r>
            <w:r>
              <w:rPr>
                <w:b/>
                <w:sz w:val="18"/>
              </w:rPr>
              <w:t>Difference, points [95% CI]</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p</w:t>
            </w:r>
          </w:p>
        </w:tc>
      </w:tr>
      <w:tr>
        <w:trPr>
          <w:cantSplit/>
        </w:trPr>
        <w:tc>
          <w:tcPr>
            <w:tcW w:type="dxa" w:w="794"/>
            <w:tcBorders>
              <w:top w:val="single" w:sz="6" w:color="000000"/>
              <w:bottom w:val="nil"/>
              <w:left w:val="nil"/>
              <w:right w:val="nil"/>
            </w:tcBorders>
          </w:tcPr>
          <w:p>
            <w:pPr>
              <w:keepNext/>
              <w:spacing w:before="0" w:after="0" w:line="240" w:lineRule="auto"/>
              <w:jc w:val="left"/>
            </w:pPr>
            <w:r>
              <w:rPr>
                <w:sz w:val="18"/>
              </w:rPr>
            </w:r>
            <w:r>
              <w:rPr>
                <w:sz w:val="18"/>
              </w:rPr>
              <w:t>10</w:t>
            </w:r>
          </w:p>
        </w:tc>
        <w:tc>
          <w:tcPr>
            <w:tcW w:type="dxa" w:w="1701"/>
            <w:tcBorders>
              <w:top w:val="single" w:sz="6" w:color="000000"/>
              <w:bottom w:val="nil"/>
              <w:left w:val="nil"/>
              <w:right w:val="nil"/>
            </w:tcBorders>
          </w:tcPr>
          <w:p>
            <w:pPr>
              <w:keepNext/>
              <w:spacing w:before="0" w:after="0" w:line="240" w:lineRule="auto"/>
              <w:jc w:val="left"/>
            </w:pPr>
            <w:r>
              <w:rPr>
                <w:sz w:val="18"/>
              </w:rPr>
            </w:r>
            <w:r>
              <w:rPr>
                <w:sz w:val="18"/>
              </w:rPr>
              <w:t>Softmax</w:t>
            </w:r>
          </w:p>
        </w:tc>
        <w:tc>
          <w:tcPr>
            <w:tcW w:type="dxa" w:w="1020"/>
            <w:tcBorders>
              <w:top w:val="single" w:sz="6" w:color="000000"/>
              <w:bottom w:val="nil"/>
              <w:left w:val="nil"/>
              <w:right w:val="nil"/>
            </w:tcBorders>
          </w:tcPr>
          <w:p>
            <w:pPr>
              <w:keepNext/>
              <w:spacing w:before="0" w:after="0" w:line="240" w:lineRule="auto"/>
              <w:jc w:val="left"/>
            </w:pPr>
            <w:r>
              <w:rPr>
                <w:sz w:val="18"/>
              </w:rPr>
            </w:r>
            <w:r>
              <w:rPr>
                <w:sz w:val="18"/>
              </w:rPr>
              <w:t>95.22</w:t>
            </w:r>
          </w:p>
        </w:tc>
        <w:tc>
          <w:tcPr>
            <w:tcW w:type="dxa" w:w="1020"/>
            <w:tcBorders>
              <w:top w:val="single" w:sz="6" w:color="000000"/>
              <w:bottom w:val="nil"/>
              <w:left w:val="nil"/>
              <w:right w:val="nil"/>
            </w:tcBorders>
          </w:tcPr>
          <w:p>
            <w:pPr>
              <w:keepNext/>
              <w:spacing w:before="0" w:after="0" w:line="240" w:lineRule="auto"/>
              <w:jc w:val="left"/>
            </w:pPr>
            <w:r>
              <w:rPr>
                <w:sz w:val="18"/>
              </w:rPr>
            </w:r>
            <w:r>
              <w:rPr>
                <w:sz w:val="18"/>
              </w:rPr>
              <w:t>92.32</w:t>
            </w:r>
          </w:p>
        </w:tc>
        <w:tc>
          <w:tcPr>
            <w:tcW w:type="dxa" w:w="2494"/>
            <w:tcBorders>
              <w:top w:val="single" w:sz="6" w:color="000000"/>
              <w:bottom w:val="nil"/>
              <w:left w:val="nil"/>
              <w:right w:val="nil"/>
            </w:tcBorders>
          </w:tcPr>
          <w:p>
            <w:pPr>
              <w:keepNext/>
              <w:spacing w:before="0" w:after="0" w:line="240" w:lineRule="auto"/>
              <w:jc w:val="left"/>
            </w:pPr>
            <w:r>
              <w:rPr>
                <w:sz w:val="18"/>
              </w:rPr>
            </w:r>
            <w:r>
              <w:rPr>
                <w:sz w:val="18"/>
              </w:rPr>
              <w:t>+2.89 [-2.33, +8.12]</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0.271</w:t>
            </w:r>
          </w:p>
        </w:tc>
      </w:tr>
      <w:tr>
        <w:trPr>
          <w:cantSplit/>
        </w:trPr>
        <w:tc>
          <w:tcPr>
            <w:tcW w:type="dxa" w:w="794"/>
            <w:tcBorders>
              <w:top w:val="nil"/>
              <w:bottom w:val="nil"/>
              <w:left w:val="nil"/>
              <w:right w:val="nil"/>
            </w:tcBorders>
          </w:tcPr>
          <w:p>
            <w:pPr>
              <w:keepNext/>
              <w:spacing w:before="0" w:after="0" w:line="240" w:lineRule="auto"/>
              <w:jc w:val="left"/>
            </w:pPr>
            <w:r>
              <w:rPr>
                <w:sz w:val="18"/>
              </w:rPr>
            </w:r>
          </w:p>
        </w:tc>
        <w:tc>
          <w:tcPr>
            <w:tcW w:type="dxa" w:w="1701"/>
            <w:tcBorders>
              <w:top w:val="nil"/>
              <w:bottom w:val="nil"/>
              <w:left w:val="nil"/>
              <w:right w:val="nil"/>
            </w:tcBorders>
          </w:tcPr>
          <w:p>
            <w:pPr>
              <w:keepNext/>
              <w:spacing w:before="0" w:after="0" w:line="240" w:lineRule="auto"/>
              <w:jc w:val="left"/>
            </w:pPr>
            <w:r>
              <w:rPr>
                <w:sz w:val="18"/>
              </w:rPr>
            </w:r>
            <w:r>
              <w:rPr>
                <w:sz w:val="18"/>
              </w:rPr>
              <w:t>Linear SVM</w:t>
            </w:r>
          </w:p>
        </w:tc>
        <w:tc>
          <w:tcPr>
            <w:tcW w:type="dxa" w:w="1020"/>
            <w:tcBorders>
              <w:top w:val="nil"/>
              <w:bottom w:val="nil"/>
              <w:left w:val="nil"/>
              <w:right w:val="nil"/>
            </w:tcBorders>
          </w:tcPr>
          <w:p>
            <w:pPr>
              <w:keepNext/>
              <w:spacing w:before="0" w:after="0" w:line="240" w:lineRule="auto"/>
              <w:jc w:val="left"/>
            </w:pPr>
            <w:r>
              <w:rPr>
                <w:sz w:val="18"/>
              </w:rPr>
            </w:r>
            <w:r>
              <w:rPr>
                <w:sz w:val="18"/>
              </w:rPr>
              <w:t>95.37</w:t>
            </w:r>
          </w:p>
        </w:tc>
        <w:tc>
          <w:tcPr>
            <w:tcW w:type="dxa" w:w="1020"/>
            <w:tcBorders>
              <w:top w:val="nil"/>
              <w:bottom w:val="nil"/>
              <w:left w:val="nil"/>
              <w:right w:val="nil"/>
            </w:tcBorders>
          </w:tcPr>
          <w:p>
            <w:pPr>
              <w:keepNext/>
              <w:spacing w:before="0" w:after="0" w:line="240" w:lineRule="auto"/>
              <w:jc w:val="left"/>
            </w:pPr>
            <w:r>
              <w:rPr>
                <w:sz w:val="18"/>
              </w:rPr>
            </w:r>
            <w:r>
              <w:rPr>
                <w:sz w:val="18"/>
              </w:rPr>
              <w:t>92.31</w:t>
            </w:r>
          </w:p>
        </w:tc>
        <w:tc>
          <w:tcPr>
            <w:tcW w:type="dxa" w:w="2494"/>
            <w:tcBorders>
              <w:top w:val="nil"/>
              <w:bottom w:val="nil"/>
              <w:left w:val="nil"/>
              <w:right w:val="nil"/>
            </w:tcBorders>
          </w:tcPr>
          <w:p>
            <w:pPr>
              <w:keepNext/>
              <w:spacing w:before="0" w:after="0" w:line="240" w:lineRule="auto"/>
              <w:jc w:val="left"/>
            </w:pPr>
            <w:r>
              <w:rPr>
                <w:sz w:val="18"/>
              </w:rPr>
            </w:r>
            <w:r>
              <w:rPr>
                <w:sz w:val="18"/>
              </w:rPr>
              <w:t>+3.06 [-2.16, +8.27]</w:t>
            </w:r>
          </w:p>
        </w:tc>
        <w:tc>
          <w:tcPr>
            <w:tcW w:type="dxa" w:w="907"/>
            <w:tcBorders>
              <w:top w:val="nil"/>
              <w:bottom w:val="nil"/>
              <w:left w:val="nil"/>
              <w:right w:val="nil"/>
            </w:tcBorders>
          </w:tcPr>
          <w:p>
            <w:pPr>
              <w:keepNext/>
              <w:spacing w:before="0" w:after="0" w:line="240" w:lineRule="auto"/>
              <w:jc w:val="left"/>
            </w:pPr>
            <w:r>
              <w:rPr>
                <w:sz w:val="18"/>
              </w:rPr>
            </w:r>
            <w:r>
              <w:rPr>
                <w:sz w:val="18"/>
              </w:rPr>
              <w:t>0.245</w:t>
            </w:r>
          </w:p>
        </w:tc>
      </w:tr>
      <w:tr>
        <w:trPr>
          <w:cantSplit/>
        </w:trPr>
        <w:tc>
          <w:tcPr>
            <w:tcW w:type="dxa" w:w="794"/>
            <w:tcBorders>
              <w:top w:val="nil"/>
              <w:bottom w:val="nil"/>
              <w:left w:val="nil"/>
              <w:right w:val="nil"/>
            </w:tcBorders>
          </w:tcPr>
          <w:p>
            <w:pPr>
              <w:keepNext/>
              <w:spacing w:before="0" w:after="0" w:line="240" w:lineRule="auto"/>
              <w:jc w:val="left"/>
            </w:pPr>
            <w:r>
              <w:rPr>
                <w:sz w:val="18"/>
              </w:rPr>
            </w:r>
          </w:p>
        </w:tc>
        <w:tc>
          <w:tcPr>
            <w:tcW w:type="dxa" w:w="1701"/>
            <w:tcBorders>
              <w:top w:val="nil"/>
              <w:bottom w:val="nil"/>
              <w:left w:val="nil"/>
              <w:right w:val="nil"/>
            </w:tcBorders>
          </w:tcPr>
          <w:p>
            <w:pPr>
              <w:keepNext/>
              <w:spacing w:before="0" w:after="0" w:line="240" w:lineRule="auto"/>
              <w:jc w:val="left"/>
            </w:pPr>
            <w:r>
              <w:rPr>
                <w:sz w:val="18"/>
              </w:rPr>
            </w:r>
            <w:r>
              <w:rPr>
                <w:sz w:val="18"/>
              </w:rPr>
              <w:t>Gaussian NB</w:t>
            </w:r>
          </w:p>
        </w:tc>
        <w:tc>
          <w:tcPr>
            <w:tcW w:type="dxa" w:w="1020"/>
            <w:tcBorders>
              <w:top w:val="nil"/>
              <w:bottom w:val="nil"/>
              <w:left w:val="nil"/>
              <w:right w:val="nil"/>
            </w:tcBorders>
          </w:tcPr>
          <w:p>
            <w:pPr>
              <w:keepNext/>
              <w:spacing w:before="0" w:after="0" w:line="240" w:lineRule="auto"/>
              <w:jc w:val="left"/>
            </w:pPr>
            <w:r>
              <w:rPr>
                <w:sz w:val="18"/>
              </w:rPr>
            </w:r>
            <w:r>
              <w:rPr>
                <w:sz w:val="18"/>
              </w:rPr>
              <w:t>95.47</w:t>
            </w:r>
          </w:p>
        </w:tc>
        <w:tc>
          <w:tcPr>
            <w:tcW w:type="dxa" w:w="1020"/>
            <w:tcBorders>
              <w:top w:val="nil"/>
              <w:bottom w:val="nil"/>
              <w:left w:val="nil"/>
              <w:right w:val="nil"/>
            </w:tcBorders>
          </w:tcPr>
          <w:p>
            <w:pPr>
              <w:keepNext/>
              <w:spacing w:before="0" w:after="0" w:line="240" w:lineRule="auto"/>
              <w:jc w:val="left"/>
            </w:pPr>
            <w:r>
              <w:rPr>
                <w:sz w:val="18"/>
              </w:rPr>
            </w:r>
            <w:r>
              <w:rPr>
                <w:sz w:val="18"/>
              </w:rPr>
              <w:t>90.80</w:t>
            </w:r>
          </w:p>
        </w:tc>
        <w:tc>
          <w:tcPr>
            <w:tcW w:type="dxa" w:w="2494"/>
            <w:tcBorders>
              <w:top w:val="nil"/>
              <w:bottom w:val="nil"/>
              <w:left w:val="nil"/>
              <w:right w:val="nil"/>
            </w:tcBorders>
          </w:tcPr>
          <w:p>
            <w:pPr>
              <w:keepNext/>
              <w:spacing w:before="0" w:after="0" w:line="240" w:lineRule="auto"/>
              <w:jc w:val="left"/>
            </w:pPr>
            <w:r>
              <w:rPr>
                <w:sz w:val="18"/>
              </w:rPr>
            </w:r>
            <w:r>
              <w:rPr>
                <w:sz w:val="18"/>
              </w:rPr>
              <w:t>+4.66 [-2.49, +11.82]</w:t>
            </w:r>
          </w:p>
        </w:tc>
        <w:tc>
          <w:tcPr>
            <w:tcW w:type="dxa" w:w="907"/>
            <w:tcBorders>
              <w:top w:val="nil"/>
              <w:bottom w:val="nil"/>
              <w:left w:val="nil"/>
              <w:right w:val="nil"/>
            </w:tcBorders>
          </w:tcPr>
          <w:p>
            <w:pPr>
              <w:keepNext/>
              <w:spacing w:before="0" w:after="0" w:line="240" w:lineRule="auto"/>
              <w:jc w:val="left"/>
            </w:pPr>
            <w:r>
              <w:rPr>
                <w:sz w:val="18"/>
              </w:rPr>
            </w:r>
            <w:r>
              <w:rPr>
                <w:sz w:val="18"/>
              </w:rPr>
              <w:t>0.196</w:t>
            </w:r>
          </w:p>
        </w:tc>
      </w:tr>
      <w:tr>
        <w:trPr>
          <w:cantSplit/>
        </w:trPr>
        <w:tc>
          <w:tcPr>
            <w:tcW w:type="dxa" w:w="794"/>
            <w:tcBorders>
              <w:top w:val="nil"/>
              <w:bottom w:val="nil"/>
              <w:left w:val="nil"/>
              <w:right w:val="nil"/>
            </w:tcBorders>
          </w:tcPr>
          <w:p>
            <w:pPr>
              <w:keepNext/>
              <w:spacing w:before="0" w:after="0" w:line="240" w:lineRule="auto"/>
              <w:jc w:val="left"/>
            </w:pPr>
            <w:r>
              <w:rPr>
                <w:sz w:val="18"/>
              </w:rPr>
            </w:r>
            <w:r>
              <w:rPr>
                <w:sz w:val="18"/>
              </w:rPr>
              <w:t>100</w:t>
            </w:r>
          </w:p>
        </w:tc>
        <w:tc>
          <w:tcPr>
            <w:tcW w:type="dxa" w:w="1701"/>
            <w:tcBorders>
              <w:top w:val="nil"/>
              <w:bottom w:val="nil"/>
              <w:left w:val="nil"/>
              <w:right w:val="nil"/>
            </w:tcBorders>
          </w:tcPr>
          <w:p>
            <w:pPr>
              <w:keepNext/>
              <w:spacing w:before="0" w:after="0" w:line="240" w:lineRule="auto"/>
              <w:jc w:val="left"/>
            </w:pPr>
            <w:r>
              <w:rPr>
                <w:sz w:val="18"/>
              </w:rPr>
            </w:r>
            <w:r>
              <w:rPr>
                <w:sz w:val="18"/>
              </w:rPr>
              <w:t>Softmax</w:t>
            </w:r>
          </w:p>
        </w:tc>
        <w:tc>
          <w:tcPr>
            <w:tcW w:type="dxa" w:w="1020"/>
            <w:tcBorders>
              <w:top w:val="nil"/>
              <w:bottom w:val="nil"/>
              <w:left w:val="nil"/>
              <w:right w:val="nil"/>
            </w:tcBorders>
          </w:tcPr>
          <w:p>
            <w:pPr>
              <w:keepNext/>
              <w:spacing w:before="0" w:after="0" w:line="240" w:lineRule="auto"/>
              <w:jc w:val="left"/>
            </w:pPr>
            <w:r>
              <w:rPr>
                <w:sz w:val="18"/>
              </w:rPr>
            </w:r>
            <w:r>
              <w:rPr>
                <w:sz w:val="18"/>
              </w:rPr>
              <w:t>99.50</w:t>
            </w:r>
          </w:p>
        </w:tc>
        <w:tc>
          <w:tcPr>
            <w:tcW w:type="dxa" w:w="1020"/>
            <w:tcBorders>
              <w:top w:val="nil"/>
              <w:bottom w:val="nil"/>
              <w:left w:val="nil"/>
              <w:right w:val="nil"/>
            </w:tcBorders>
          </w:tcPr>
          <w:p>
            <w:pPr>
              <w:keepNext/>
              <w:spacing w:before="0" w:after="0" w:line="240" w:lineRule="auto"/>
              <w:jc w:val="left"/>
            </w:pPr>
            <w:r>
              <w:rPr>
                <w:sz w:val="18"/>
              </w:rPr>
            </w:r>
            <w:r>
              <w:rPr>
                <w:sz w:val="18"/>
              </w:rPr>
              <w:t>99.48</w:t>
            </w:r>
          </w:p>
        </w:tc>
        <w:tc>
          <w:tcPr>
            <w:tcW w:type="dxa" w:w="2494"/>
            <w:tcBorders>
              <w:top w:val="nil"/>
              <w:bottom w:val="nil"/>
              <w:left w:val="nil"/>
              <w:right w:val="nil"/>
            </w:tcBorders>
          </w:tcPr>
          <w:p>
            <w:pPr>
              <w:keepNext/>
              <w:spacing w:before="0" w:after="0" w:line="240" w:lineRule="auto"/>
              <w:jc w:val="left"/>
            </w:pPr>
            <w:r>
              <w:rPr>
                <w:sz w:val="18"/>
              </w:rPr>
            </w:r>
            <w:r>
              <w:rPr>
                <w:sz w:val="18"/>
              </w:rPr>
              <w:t>+0.02 [-0.27, +0.32]</w:t>
            </w:r>
          </w:p>
        </w:tc>
        <w:tc>
          <w:tcPr>
            <w:tcW w:type="dxa" w:w="907"/>
            <w:tcBorders>
              <w:top w:val="nil"/>
              <w:bottom w:val="nil"/>
              <w:left w:val="nil"/>
              <w:right w:val="nil"/>
            </w:tcBorders>
          </w:tcPr>
          <w:p>
            <w:pPr>
              <w:keepNext/>
              <w:spacing w:before="0" w:after="0" w:line="240" w:lineRule="auto"/>
              <w:jc w:val="left"/>
            </w:pPr>
            <w:r>
              <w:rPr>
                <w:sz w:val="18"/>
              </w:rPr>
            </w:r>
            <w:r>
              <w:rPr>
                <w:sz w:val="18"/>
              </w:rPr>
              <w:t>0.865</w:t>
            </w:r>
          </w:p>
        </w:tc>
      </w:tr>
      <w:tr>
        <w:trPr>
          <w:cantSplit/>
        </w:trPr>
        <w:tc>
          <w:tcPr>
            <w:tcW w:type="dxa" w:w="794"/>
            <w:tcBorders>
              <w:top w:val="nil"/>
              <w:bottom w:val="nil"/>
              <w:left w:val="nil"/>
              <w:right w:val="nil"/>
            </w:tcBorders>
          </w:tcPr>
          <w:p>
            <w:pPr>
              <w:keepNext/>
              <w:spacing w:before="0" w:after="0" w:line="240" w:lineRule="auto"/>
              <w:jc w:val="left"/>
            </w:pPr>
            <w:r>
              <w:rPr>
                <w:sz w:val="18"/>
              </w:rPr>
            </w:r>
          </w:p>
        </w:tc>
        <w:tc>
          <w:tcPr>
            <w:tcW w:type="dxa" w:w="1701"/>
            <w:tcBorders>
              <w:top w:val="nil"/>
              <w:bottom w:val="nil"/>
              <w:left w:val="nil"/>
              <w:right w:val="nil"/>
            </w:tcBorders>
          </w:tcPr>
          <w:p>
            <w:pPr>
              <w:keepNext/>
              <w:spacing w:before="0" w:after="0" w:line="240" w:lineRule="auto"/>
              <w:jc w:val="left"/>
            </w:pPr>
            <w:r>
              <w:rPr>
                <w:sz w:val="18"/>
              </w:rPr>
            </w:r>
            <w:r>
              <w:rPr>
                <w:sz w:val="18"/>
              </w:rPr>
              <w:t>Linear SVM</w:t>
            </w:r>
          </w:p>
        </w:tc>
        <w:tc>
          <w:tcPr>
            <w:tcW w:type="dxa" w:w="1020"/>
            <w:tcBorders>
              <w:top w:val="nil"/>
              <w:bottom w:val="nil"/>
              <w:left w:val="nil"/>
              <w:right w:val="nil"/>
            </w:tcBorders>
          </w:tcPr>
          <w:p>
            <w:pPr>
              <w:keepNext/>
              <w:spacing w:before="0" w:after="0" w:line="240" w:lineRule="auto"/>
              <w:jc w:val="left"/>
            </w:pPr>
            <w:r>
              <w:rPr>
                <w:sz w:val="18"/>
              </w:rPr>
            </w:r>
            <w:r>
              <w:rPr>
                <w:sz w:val="18"/>
              </w:rPr>
              <w:t>99.78</w:t>
            </w:r>
          </w:p>
        </w:tc>
        <w:tc>
          <w:tcPr>
            <w:tcW w:type="dxa" w:w="1020"/>
            <w:tcBorders>
              <w:top w:val="nil"/>
              <w:bottom w:val="nil"/>
              <w:left w:val="nil"/>
              <w:right w:val="nil"/>
            </w:tcBorders>
          </w:tcPr>
          <w:p>
            <w:pPr>
              <w:keepNext/>
              <w:spacing w:before="0" w:after="0" w:line="240" w:lineRule="auto"/>
              <w:jc w:val="left"/>
            </w:pPr>
            <w:r>
              <w:rPr>
                <w:sz w:val="18"/>
              </w:rPr>
            </w:r>
            <w:r>
              <w:rPr>
                <w:sz w:val="18"/>
              </w:rPr>
              <w:t>99.81</w:t>
            </w:r>
          </w:p>
        </w:tc>
        <w:tc>
          <w:tcPr>
            <w:tcW w:type="dxa" w:w="2494"/>
            <w:tcBorders>
              <w:top w:val="nil"/>
              <w:bottom w:val="nil"/>
              <w:left w:val="nil"/>
              <w:right w:val="nil"/>
            </w:tcBorders>
          </w:tcPr>
          <w:p>
            <w:pPr>
              <w:keepNext/>
              <w:spacing w:before="0" w:after="0" w:line="240" w:lineRule="auto"/>
              <w:jc w:val="left"/>
            </w:pPr>
            <w:r>
              <w:rPr>
                <w:sz w:val="18"/>
              </w:rPr>
            </w:r>
            <w:r>
              <w:rPr>
                <w:sz w:val="18"/>
              </w:rPr>
              <w:t>-0.04 [-0.28, +0.21]</w:t>
            </w:r>
          </w:p>
        </w:tc>
        <w:tc>
          <w:tcPr>
            <w:tcW w:type="dxa" w:w="907"/>
            <w:tcBorders>
              <w:top w:val="nil"/>
              <w:bottom w:val="nil"/>
              <w:left w:val="nil"/>
              <w:right w:val="nil"/>
            </w:tcBorders>
          </w:tcPr>
          <w:p>
            <w:pPr>
              <w:keepNext/>
              <w:spacing w:before="0" w:after="0" w:line="240" w:lineRule="auto"/>
              <w:jc w:val="left"/>
            </w:pPr>
            <w:r>
              <w:rPr>
                <w:sz w:val="18"/>
              </w:rPr>
            </w:r>
            <w:r>
              <w:rPr>
                <w:sz w:val="18"/>
              </w:rPr>
              <w:t>0.759</w:t>
            </w:r>
          </w:p>
        </w:tc>
      </w:tr>
      <w:tr>
        <w:trPr>
          <w:cantSplit/>
        </w:trPr>
        <w:tc>
          <w:tcPr>
            <w:tcW w:type="dxa" w:w="794"/>
            <w:tcBorders>
              <w:top w:val="nil"/>
              <w:bottom w:val="single" w:sz="6" w:color="000000"/>
              <w:left w:val="nil"/>
              <w:right w:val="nil"/>
            </w:tcBorders>
          </w:tcPr>
          <w:p>
            <w:pPr>
              <w:spacing w:before="0" w:after="0" w:line="240" w:lineRule="auto"/>
              <w:jc w:val="left"/>
            </w:pPr>
            <w:r>
              <w:rPr>
                <w:sz w:val="18"/>
              </w:rPr>
            </w:r>
          </w:p>
        </w:tc>
        <w:tc>
          <w:tcPr>
            <w:tcW w:type="dxa" w:w="1701"/>
            <w:tcBorders>
              <w:top w:val="nil"/>
              <w:bottom w:val="single" w:sz="6" w:color="000000"/>
              <w:left w:val="nil"/>
              <w:right w:val="nil"/>
            </w:tcBorders>
          </w:tcPr>
          <w:p>
            <w:pPr>
              <w:spacing w:before="0" w:after="0" w:line="240" w:lineRule="auto"/>
              <w:jc w:val="left"/>
            </w:pPr>
            <w:r>
              <w:rPr>
                <w:sz w:val="18"/>
              </w:rPr>
            </w:r>
            <w:r>
              <w:rPr>
                <w:sz w:val="18"/>
              </w:rPr>
              <w:t>Gaussian NB</w:t>
            </w:r>
          </w:p>
        </w:tc>
        <w:tc>
          <w:tcPr>
            <w:tcW w:type="dxa" w:w="1020"/>
            <w:tcBorders>
              <w:top w:val="nil"/>
              <w:bottom w:val="single" w:sz="6" w:color="000000"/>
              <w:left w:val="nil"/>
              <w:right w:val="nil"/>
            </w:tcBorders>
          </w:tcPr>
          <w:p>
            <w:pPr>
              <w:spacing w:before="0" w:after="0" w:line="240" w:lineRule="auto"/>
              <w:jc w:val="left"/>
            </w:pPr>
            <w:r>
              <w:rPr>
                <w:sz w:val="18"/>
              </w:rPr>
            </w:r>
            <w:r>
              <w:rPr>
                <w:sz w:val="18"/>
              </w:rPr>
              <w:t>98.98</w:t>
            </w:r>
          </w:p>
        </w:tc>
        <w:tc>
          <w:tcPr>
            <w:tcW w:type="dxa" w:w="1020"/>
            <w:tcBorders>
              <w:top w:val="nil"/>
              <w:bottom w:val="single" w:sz="6" w:color="000000"/>
              <w:left w:val="nil"/>
              <w:right w:val="nil"/>
            </w:tcBorders>
          </w:tcPr>
          <w:p>
            <w:pPr>
              <w:spacing w:before="0" w:after="0" w:line="240" w:lineRule="auto"/>
              <w:jc w:val="left"/>
            </w:pPr>
            <w:r>
              <w:rPr>
                <w:sz w:val="18"/>
              </w:rPr>
            </w:r>
            <w:r>
              <w:rPr>
                <w:sz w:val="18"/>
              </w:rPr>
              <w:t>98.98</w:t>
            </w:r>
          </w:p>
        </w:tc>
        <w:tc>
          <w:tcPr>
            <w:tcW w:type="dxa" w:w="2494"/>
            <w:tcBorders>
              <w:top w:val="nil"/>
              <w:bottom w:val="single" w:sz="6" w:color="000000"/>
              <w:left w:val="nil"/>
              <w:right w:val="nil"/>
            </w:tcBorders>
          </w:tcPr>
          <w:p>
            <w:pPr>
              <w:spacing w:before="0" w:after="0" w:line="240" w:lineRule="auto"/>
              <w:jc w:val="left"/>
            </w:pPr>
            <w:r>
              <w:rPr>
                <w:sz w:val="18"/>
              </w:rPr>
            </w:r>
            <w:r>
              <w:rPr>
                <w:sz w:val="18"/>
              </w:rPr>
              <w:t>+0.00 [-0.23, +0.23]</w:t>
            </w:r>
          </w:p>
        </w:tc>
        <w:tc>
          <w:tcPr>
            <w:tcW w:type="dxa" w:w="907"/>
            <w:tcBorders>
              <w:top w:val="nil"/>
              <w:bottom w:val="single" w:sz="6" w:color="000000"/>
              <w:left w:val="nil"/>
              <w:right w:val="nil"/>
            </w:tcBorders>
          </w:tcPr>
          <w:p>
            <w:pPr>
              <w:spacing w:before="0" w:after="0" w:line="240" w:lineRule="auto"/>
              <w:jc w:val="left"/>
            </w:pPr>
            <w:r>
              <w:rPr>
                <w:sz w:val="18"/>
              </w:rPr>
            </w:r>
            <w:r>
              <w:rPr>
                <w:sz w:val="18"/>
              </w:rPr>
              <w:t>1.000</w:t>
            </w:r>
          </w:p>
        </w:tc>
      </w:tr>
    </w:tbl>
    <w:p>
      <w:pPr>
        <w:spacing w:before="0" w:after="120" w:line="240" w:lineRule="auto"/>
        <w:ind w:firstLine="0"/>
        <w:jc w:val="both"/>
      </w:pPr>
      <w:r>
        <w:rPr>
          <w:rFonts w:ascii="Times New Roman" w:hAnsi="Times New Roman"/>
          <w:sz w:val="18"/>
        </w:rPr>
        <w:t>Leaky: zero-variance filter, ANOVA selection and scaling fitted once on all 801 samples. 10×5 repeated CV with identical folds; corrected paired t-test, unadjusted. k = 20 and 1,000 and macro-F1: Supplementary Section S6.</w:t>
      </w:r>
    </w:p>
    <w:p>
      <w:pPr>
        <w:spacing w:before="0" w:after="0" w:line="240" w:lineRule="auto"/>
        <w:ind w:firstLine="288"/>
        <w:jc w:val="both"/>
      </w:pPr>
      <w:r>
        <w:rPr>
          <w:rFonts w:ascii="Times New Roman" w:hAnsi="Times New Roman"/>
          <w:sz w:val="20"/>
        </w:rPr>
        <w:t xml:space="preserve">With real labels and all 801 samples, fitting selection on the full data barely changed the estimate (Table 3, Fig. 1a). For </w:t>
      </w:r>
      <w:r>
        <w:rPr>
          <w:rFonts w:ascii="Times New Roman" w:hAnsi="Times New Roman"/>
          <w:i/>
          <w:sz w:val="20"/>
        </w:rPr>
        <w:t>k</w:t>
      </w:r>
      <w:r>
        <w:rPr>
          <w:rFonts w:ascii="Times New Roman" w:hAnsi="Times New Roman"/>
          <w:sz w:val="20"/>
        </w:rPr>
        <w:t xml:space="preserve"> ≥ 20 the largest leaky–in-fold difference was 0.29 point (smallest p = 0.39); for softmax with 100 genes, the setting of our main benchmark, accuracy was 99.50% leaky and 99.48% in-fold. Only with 10 genes, where the selected set itself matters, was leaky selection visibly optimistic (+2.9 to +4.7 points), and even there the corrected test was not significant (p ≥ 0.20).</w:t>
      </w:r>
    </w:p>
    <w:p>
      <w:pPr>
        <w:spacing w:before="0" w:after="0" w:line="240" w:lineRule="auto"/>
        <w:ind w:firstLine="288"/>
        <w:jc w:val="both"/>
      </w:pPr>
      <w:r>
        <w:rPr>
          <w:rFonts w:ascii="Times New Roman" w:hAnsi="Times New Roman"/>
          <w:sz w:val="20"/>
        </w:rPr>
        <w:t>With permuted labels the bias was present but small at full size: softmax reached 38.1% (leaky) vs 33.0% (in-fold) with 10 genes and 35.9% vs 25.3% with 100 genes. The leaky pipeline thus scored at about the 37.5% majority rate, and the in-fold pipeline below it (Fig. 1b). In balanced subsamples of n = 60, the bias described by Ambroise and McLachlan appeared clearly: on permuted labels leaky selection reached 51.2% (10 genes) and 68.2% (100 genes) against 19.7% and 19.9% in-fold, with 20% expected by chance (Fig. 1c). With real labels at n = 60 the difference was again small (99.9% vs 99.3% with 100 genes). The in-fold pipeline's real-label accuracy exceeded all 100 full-size permutations (permutation p = 0.010, the smallest attainable with 100 permutations).</w:t>
      </w:r>
    </w:p>
    <w:p>
      <w:pPr>
        <w:spacing w:before="0" w:after="0" w:line="240" w:lineRule="auto"/>
        <w:ind w:firstLine="288"/>
        <w:jc w:val="both"/>
      </w:pPr>
      <w:r>
        <w:rPr>
          <w:rFonts w:ascii="Times New Roman" w:hAnsi="Times New Roman"/>
          <w:sz w:val="20"/>
        </w:rPr>
        <w:t>On this dataset, therefore, leakage mainly hides behind the ceiling: leaky and leak-free pipelines give the same accuracy, so a permutation test or a small-sample check is needed to tell them apart, and the published accuracies in Table 1 are probably not much inflated by their protocols.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852160" cy="2194560"/>
            <wp:docPr id="1" name="Picture 1"/>
            <wp:cNvGraphicFramePr>
              <a:graphicFrameLocks noChangeAspect="1"/>
            </wp:cNvGraphicFramePr>
            <a:graphic>
              <a:graphicData uri="http://schemas.openxmlformats.org/drawingml/2006/picture">
                <pic:pic>
                  <pic:nvPicPr>
                    <pic:cNvPr id="0" name="fig7_leakage_audit.png"/>
                    <pic:cNvPicPr/>
                  </pic:nvPicPr>
                  <pic:blipFill>
                    <a:blip r:embed="rId14"/>
                    <a:stretch>
                      <a:fillRect/>
                    </a:stretch>
                  </pic:blipFill>
                  <pic:spPr>
                    <a:xfrm>
                      <a:off x="0" y="0"/>
                      <a:ext cx="5852160" cy="2194560"/>
                    </a:xfrm>
                    <a:prstGeom prst="rect"/>
                  </pic:spPr>
                </pic:pic>
              </a:graphicData>
            </a:graphic>
          </wp:inline>
        </w:drawing>
      </w:r>
    </w:p>
    <w:p>
      <w:pPr>
        <w:spacing w:before="40" w:after="160" w:line="240" w:lineRule="auto"/>
        <w:jc w:val="center"/>
      </w:pPr>
      <w:r>
        <w:rPr>
          <w:rFonts w:ascii="Times New Roman" w:hAnsi="Times New Roman"/>
          <w:b/>
          <w:sz w:val="20"/>
        </w:rPr>
        <w:t>Figure 1. Leakage audit.</w:t>
      </w:r>
      <w:r>
        <w:rPr>
          <w:rFonts w:ascii="Times New Roman" w:hAnsi="Times New Roman"/>
          <w:sz w:val="20"/>
        </w:rPr>
        <w:t xml:space="preserve"> </w:t>
      </w:r>
      <w:r>
        <w:rPr>
          <w:rFonts w:ascii="Times New Roman" w:hAnsi="Times New Roman"/>
          <w:sz w:val="20"/>
        </w:rPr>
        <w:t>(a) Softmax accuracy with real labels, n = 801, leaky (red) vs in-fold (blue) selection, 10×5 CV. (b) Permuted labels, n = 801, 100 permutations; dashed line: 24.3% expected by class-frequency guessing; dotted: 37.5% majority rate. (c) Permuted labels, 50 balanced subsamples of n = 60; dashed line: 20% chance.</w:t>
      </w:r>
    </w:p>
    <w:p>
      <w:pPr>
        <w:keepNext/>
        <w:spacing w:before="120" w:after="40" w:line="240" w:lineRule="auto"/>
        <w:ind w:firstLine="0"/>
        <w:jc w:val="left"/>
      </w:pPr>
      <w:r>
        <w:rPr>
          <w:rFonts w:ascii="Times New Roman" w:hAnsi="Times New Roman"/>
          <w:b/>
          <w:i w:val="0"/>
          <w:sz w:val="20"/>
        </w:rPr>
        <w:t>4.3 Pairwise comparisons and equivalence</w:t>
      </w:r>
    </w:p>
    <w:p>
      <w:pPr>
        <w:spacing w:before="0" w:after="0" w:line="240" w:lineRule="auto"/>
        <w:ind w:firstLine="288"/>
        <w:jc w:val="both"/>
      </w:pPr>
      <w:r>
        <w:rPr>
          <w:rFonts w:ascii="Times New Roman" w:hAnsi="Times New Roman"/>
          <w:sz w:val="20"/>
        </w:rPr>
        <w:t>Across all 21 pairs of classifiers, no macro-F1 difference was significant after Holm adjustment; the smallest unadjusted p was 0.031 (Linear SVM vs Gaussian naive Bayes, 0.91 point), which became 0.66 after adjustment (all 21 pairs in Supplementary Section S5). Because the absence of a significant difference does not establish equivalence, we tested equivalence directly. Within a ±1-point margin, TOST established equivalence for 10 of 21 pairs, including 10 of the 15 pairs among the six classifiers other than naive Bayes; no pair involving naive Bayes was shown equivalent. The Bayesian correlated t-test was less decisive but pointed the same way: the probability that the difference lay within ±0.5 point exceeded 0.95 for 4 pairs, and for pairs involving naive Bayes the posterior favoured the other model with probability 0.50–0.84. With 50 folds the corrected test could detect only differences of 0.5–1.4 points with 80% power, i.e. about 4–11 samples per repeat.</w:t>
      </w:r>
    </w:p>
    <w:p>
      <w:pPr>
        <w:spacing w:before="0" w:after="0" w:line="240" w:lineRule="auto"/>
        <w:ind w:firstLine="288"/>
        <w:jc w:val="both"/>
      </w:pPr>
      <w:r>
        <w:rPr>
          <w:rFonts w:ascii="Times New Roman" w:hAnsi="Times New Roman"/>
          <w:sz w:val="20"/>
        </w:rPr>
        <w:t>This benchmark cannot resolve differences of a few tenths of a point (one to three samples per repeat); where it supports any conclusion, that conclusion is equivalence.</w:t>
      </w:r>
    </w:p>
    <w:p>
      <w:pPr>
        <w:keepNext/>
        <w:spacing w:before="120" w:after="40" w:line="240" w:lineRule="auto"/>
        <w:ind w:firstLine="0"/>
        <w:jc w:val="left"/>
      </w:pPr>
      <w:r>
        <w:rPr>
          <w:rFonts w:ascii="Times New Roman" w:hAnsi="Times New Roman"/>
          <w:b/>
          <w:i w:val="0"/>
          <w:sz w:val="20"/>
        </w:rPr>
        <w:t>4.4 Error analysis</w:t>
      </w:r>
    </w:p>
    <w:p>
      <w:pPr>
        <w:spacing w:before="0" w:after="0" w:line="240" w:lineRule="auto"/>
        <w:ind w:firstLine="288"/>
        <w:jc w:val="both"/>
      </w:pPr>
      <w:r>
        <w:rPr>
          <w:rFonts w:ascii="Times New Roman" w:hAnsi="Times New Roman"/>
          <w:sz w:val="20"/>
        </w:rPr>
        <w:t>Summed over the 10 repeats, softmax regression made 42 errors in 8,010 predictions (Supplementary Section S7); the most frequent confusions were LUAD predicted as BRCA (27), COAD predicted as LUAD (8) and KIRC predicted as BRCA (7). All errors came from only 5 samples, each misclassified in 7–9 of the 10 repeats; these samples had atypical profiles and were not random misses. The 3 LUAD samples (129, 599, 507) had low mean expression (within-class z = -2.4, -3.1, -1.9), a high fraction of zero values (z = +1.4, +2.1, +1.3) and low correlation with the LUAD centroid (z = -2.5, -3.8, -2.1); sample 599 was the least typical of all 141 LUAD tumours. The misclassified KIRC sample also had low centroid correlation (z = -3.3). Such profiles are consistent with low tumour content, degraded RNA or mislabelling, but the release contains no metadata that could distinguish these explanations.</w:t>
      </w:r>
    </w:p>
    <w:p>
      <w:pPr>
        <w:keepNext/>
        <w:spacing w:before="120" w:after="40" w:line="240" w:lineRule="auto"/>
        <w:ind w:firstLine="0"/>
        <w:jc w:val="left"/>
      </w:pPr>
      <w:r>
        <w:rPr>
          <w:rFonts w:ascii="Times New Roman" w:hAnsi="Times New Roman"/>
          <w:b/>
          <w:i w:val="0"/>
          <w:sz w:val="20"/>
        </w:rPr>
        <w:t>4.5 Feature-count ablation and selection stability</w:t>
      </w:r>
    </w:p>
    <w:p>
      <w:pPr>
        <w:spacing w:before="0" w:after="0" w:line="240" w:lineRule="auto"/>
        <w:ind w:firstLine="288"/>
        <w:jc w:val="both"/>
      </w:pPr>
      <w:r>
        <w:rPr>
          <w:rFonts w:ascii="Times New Roman" w:hAnsi="Times New Roman"/>
          <w:sz w:val="20"/>
        </w:rPr>
        <w:t xml:space="preserve">Performance saturated quickly (Supplementary Section S3): all three linear models exceeded 99% macro-F1 from </w:t>
      </w:r>
      <w:r>
        <w:rPr>
          <w:rFonts w:ascii="Times New Roman" w:hAnsi="Times New Roman"/>
          <w:i/>
          <w:sz w:val="20"/>
        </w:rPr>
        <w:t>k</w:t>
      </w:r>
      <w:r>
        <w:rPr>
          <w:rFonts w:ascii="Times New Roman" w:hAnsi="Times New Roman"/>
          <w:sz w:val="20"/>
        </w:rPr>
        <w:t xml:space="preserve"> = 20 genes, whereas naive Bayes peaked at 99.26% (</w:t>
      </w:r>
      <w:r>
        <w:rPr>
          <w:rFonts w:ascii="Times New Roman" w:hAnsi="Times New Roman"/>
          <w:i/>
          <w:sz w:val="20"/>
        </w:rPr>
        <w:t>k</w:t>
      </w:r>
      <w:r>
        <w:rPr>
          <w:rFonts w:ascii="Times New Roman" w:hAnsi="Times New Roman"/>
          <w:sz w:val="20"/>
        </w:rPr>
        <w:t xml:space="preserve"> = 500) and fell to 56.5% with all genes. With all expressed genes under the full 10×5 protocol, ridge and the linear SVM made no error in any fold (Supplementary Section S4), so the remaining errors at </w:t>
      </w:r>
      <w:r>
        <w:rPr>
          <w:rFonts w:ascii="Times New Roman" w:hAnsi="Times New Roman"/>
          <w:i/>
          <w:sz w:val="20"/>
        </w:rPr>
        <w:t>k</w:t>
      </w:r>
      <w:r>
        <w:rPr>
          <w:rFonts w:ascii="Times New Roman" w:hAnsi="Times New Roman"/>
          <w:sz w:val="20"/>
        </w:rPr>
        <w:t xml:space="preserve"> = 100 reflect the restriction to 100 genes. Across the 50 training folds, 76 genes entered the top 100 in every fold; the mean pairwise Jaccard index was 0.87 and Nogueira's Φ 0.931 (bootstrap 95% CI 0.929–0.937; Supplementary Section S8, which also lists the genes with the largest coefficients). This is much higher than the Jaccard of 0.319 that Sirohi reported for a 75-gene random-forest panel [24]; the settings differ in data, ranking method and panel size, so the difference indicates that stability depends on the method, not that either estimate is wrong. Gene identities are anonymised, so we make no claim about biological roles.</w:t>
      </w:r>
    </w:p>
    <w:p>
      <w:pPr>
        <w:keepNext/>
        <w:spacing w:before="120" w:after="40" w:line="240" w:lineRule="auto"/>
        <w:ind w:firstLine="0"/>
        <w:jc w:val="left"/>
      </w:pPr>
      <w:r>
        <w:rPr>
          <w:rFonts w:ascii="Times New Roman" w:hAnsi="Times New Roman"/>
          <w:b/>
          <w:i w:val="0"/>
          <w:sz w:val="20"/>
        </w:rPr>
        <w:t>4.6 Reliability: calibration, conformal prediction and abstention</w:t>
      </w:r>
    </w:p>
    <w:p>
      <w:pPr>
        <w:spacing w:before="0" w:after="0" w:line="240" w:lineRule="auto"/>
        <w:ind w:firstLine="288"/>
        <w:jc w:val="both"/>
      </w:pPr>
      <w:r>
        <w:rPr>
          <w:rFonts w:ascii="Times New Roman" w:hAnsi="Times New Roman"/>
          <w:sz w:val="20"/>
        </w:rPr>
        <w:t>Softmax had a pooled ECE of 0.47% (95% CI 0.25–0.83) against 0.14% (0.08–0.22) for a perfectly calibrated model, equal-mass ECE 0.22% and log-loss 0.0098; LightGBM (0.45%), the MLP (0.35%) and naive Bayes (1.02%; log-loss 0.34 from saturated probabilities) were also above their references, and the random forest was clearly under-confident (2.72%; Supplementary Section S11). The miscalibration lies in the few low-confidence predictions: the 80 softmax predictions with confidence below 0.93 held 42 of its 42 errors and were over-confident (Fig. 2a). Because each tumour contributes 10 correlated predictions, the reference interval is somewhat too narrow; we therefore interpret the result as a small but probably real miscalibration.</w:t>
      </w:r>
    </w:p>
    <w:p>
      <w:pPr>
        <w:keepNext/>
        <w:spacing w:before="160" w:after="60" w:line="240" w:lineRule="auto"/>
        <w:jc w:val="center"/>
      </w:pPr>
      <w:r>
        <w:rPr>
          <w:rFonts w:ascii="Times New Roman" w:hAnsi="Times New Roman"/>
          <w:b/>
          <w:sz w:val="20"/>
        </w:rPr>
        <w:t>Table 4. Split-conformal prediction sets for softmax regression (k = 100), nested in 10×5 CV</w:t>
      </w:r>
    </w:p>
    <w:tbl>
      <w:tblPr>
        <w:tblW w:type="auto" w:w="0"/>
        <w:jc w:val="center"/>
        <w:tblLayout w:type="fixed"/>
        <w:tblLook w:firstColumn="1" w:firstRow="1" w:lastColumn="0" w:lastRow="0" w:noHBand="0" w:noVBand="1" w:val="04A0"/>
      </w:tblPr>
      <w:tblGrid>
        <w:gridCol w:w="907"/>
        <w:gridCol w:w="850"/>
        <w:gridCol w:w="907"/>
        <w:gridCol w:w="1020"/>
        <w:gridCol w:w="907"/>
        <w:gridCol w:w="850"/>
        <w:gridCol w:w="737"/>
        <w:gridCol w:w="907"/>
        <w:gridCol w:w="737"/>
        <w:gridCol w:w="850"/>
      </w:tblGrid>
      <w:tr>
        <w:trPr>
          <w:tblHeader/>
          <w:cantSplit/>
        </w:trPr>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Sets</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Nominal, %</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Coverage, %</w:t>
            </w:r>
          </w:p>
        </w:tc>
        <w:tc>
          <w:tcPr>
            <w:tcW w:type="dxa" w:w="1020"/>
            <w:tcBorders>
              <w:top w:val="single" w:sz="6" w:color="000000"/>
              <w:bottom w:val="single" w:sz="6" w:color="000000"/>
              <w:left w:val="nil"/>
              <w:right w:val="nil"/>
            </w:tcBorders>
          </w:tcPr>
          <w:p>
            <w:pPr>
              <w:keepNext/>
              <w:spacing w:before="0" w:after="0" w:line="240" w:lineRule="auto"/>
              <w:jc w:val="left"/>
            </w:pPr>
            <w:r>
              <w:rPr>
                <w:b/>
                <w:sz w:val="18"/>
              </w:rPr>
            </w:r>
            <w:r>
              <w:rPr>
                <w:b/>
                <w:sz w:val="18"/>
              </w:rPr>
              <w:t>Fold range, %</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Beta 5th pct, %</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LUAD cov., %</w:t>
            </w:r>
          </w:p>
        </w:tc>
        <w:tc>
          <w:tcPr>
            <w:tcW w:type="dxa" w:w="737"/>
            <w:tcBorders>
              <w:top w:val="single" w:sz="6" w:color="000000"/>
              <w:bottom w:val="single" w:sz="6" w:color="000000"/>
              <w:left w:val="nil"/>
              <w:right w:val="nil"/>
            </w:tcBorders>
          </w:tcPr>
          <w:p>
            <w:pPr>
              <w:keepNext/>
              <w:spacing w:before="0" w:after="0" w:line="240" w:lineRule="auto"/>
              <w:jc w:val="left"/>
            </w:pPr>
            <w:r>
              <w:rPr>
                <w:b/>
                <w:sz w:val="18"/>
              </w:rPr>
            </w:r>
            <w:r>
              <w:rPr>
                <w:b/>
                <w:sz w:val="18"/>
              </w:rPr>
              <w:t>Mean size</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Singleton, %</w:t>
            </w:r>
          </w:p>
        </w:tc>
        <w:tc>
          <w:tcPr>
            <w:tcW w:type="dxa" w:w="737"/>
            <w:tcBorders>
              <w:top w:val="single" w:sz="6" w:color="000000"/>
              <w:bottom w:val="single" w:sz="6" w:color="000000"/>
              <w:left w:val="nil"/>
              <w:right w:val="nil"/>
            </w:tcBorders>
          </w:tcPr>
          <w:p>
            <w:pPr>
              <w:keepNext/>
              <w:spacing w:before="0" w:after="0" w:line="240" w:lineRule="auto"/>
              <w:jc w:val="left"/>
            </w:pPr>
            <w:r>
              <w:rPr>
                <w:b/>
                <w:sz w:val="18"/>
              </w:rPr>
            </w:r>
            <w:r>
              <w:rPr>
                <w:b/>
                <w:sz w:val="18"/>
              </w:rPr>
              <w:t>Empty, %</w:t>
            </w:r>
          </w:p>
        </w:tc>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 2 labels, %</w:t>
            </w:r>
          </w:p>
        </w:tc>
      </w:tr>
      <w:tr>
        <w:trPr>
          <w:cantSplit/>
        </w:trPr>
        <w:tc>
          <w:tcPr>
            <w:tcW w:type="dxa" w:w="907"/>
            <w:tcBorders>
              <w:top w:val="single" w:sz="6" w:color="000000"/>
              <w:bottom w:val="nil"/>
              <w:left w:val="nil"/>
              <w:right w:val="nil"/>
            </w:tcBorders>
          </w:tcPr>
          <w:p>
            <w:pPr>
              <w:keepNext/>
              <w:spacing w:before="0" w:after="0" w:line="240" w:lineRule="auto"/>
              <w:jc w:val="left"/>
            </w:pPr>
            <w:r>
              <w:rPr>
                <w:sz w:val="18"/>
              </w:rPr>
            </w:r>
            <w:r>
              <w:rPr>
                <w:sz w:val="18"/>
              </w:rPr>
              <w:t>Marginal</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90</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89.6</w:t>
            </w:r>
          </w:p>
        </w:tc>
        <w:tc>
          <w:tcPr>
            <w:tcW w:type="dxa" w:w="1020"/>
            <w:tcBorders>
              <w:top w:val="single" w:sz="6" w:color="000000"/>
              <w:bottom w:val="nil"/>
              <w:left w:val="nil"/>
              <w:right w:val="nil"/>
            </w:tcBorders>
          </w:tcPr>
          <w:p>
            <w:pPr>
              <w:keepNext/>
              <w:spacing w:before="0" w:after="0" w:line="240" w:lineRule="auto"/>
              <w:jc w:val="left"/>
            </w:pPr>
            <w:r>
              <w:rPr>
                <w:sz w:val="18"/>
              </w:rPr>
            </w:r>
            <w:r>
              <w:rPr>
                <w:sz w:val="18"/>
              </w:rPr>
              <w:t>78.1–95.6</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86.0</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83.0</w:t>
            </w:r>
          </w:p>
        </w:tc>
        <w:tc>
          <w:tcPr>
            <w:tcW w:type="dxa" w:w="737"/>
            <w:tcBorders>
              <w:top w:val="single" w:sz="6" w:color="000000"/>
              <w:bottom w:val="nil"/>
              <w:left w:val="nil"/>
              <w:right w:val="nil"/>
            </w:tcBorders>
          </w:tcPr>
          <w:p>
            <w:pPr>
              <w:keepNext/>
              <w:spacing w:before="0" w:after="0" w:line="240" w:lineRule="auto"/>
              <w:jc w:val="left"/>
            </w:pPr>
            <w:r>
              <w:rPr>
                <w:sz w:val="18"/>
              </w:rPr>
            </w:r>
            <w:r>
              <w:rPr>
                <w:sz w:val="18"/>
              </w:rPr>
              <w:t>0.90</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89.6</w:t>
            </w:r>
          </w:p>
        </w:tc>
        <w:tc>
          <w:tcPr>
            <w:tcW w:type="dxa" w:w="737"/>
            <w:tcBorders>
              <w:top w:val="single" w:sz="6" w:color="000000"/>
              <w:bottom w:val="nil"/>
              <w:left w:val="nil"/>
              <w:right w:val="nil"/>
            </w:tcBorders>
          </w:tcPr>
          <w:p>
            <w:pPr>
              <w:keepNext/>
              <w:spacing w:before="0" w:after="0" w:line="240" w:lineRule="auto"/>
              <w:jc w:val="left"/>
            </w:pPr>
            <w:r>
              <w:rPr>
                <w:sz w:val="18"/>
              </w:rPr>
            </w:r>
            <w:r>
              <w:rPr>
                <w:sz w:val="18"/>
              </w:rPr>
              <w:t>10.4</w:t>
            </w:r>
          </w:p>
        </w:tc>
        <w:tc>
          <w:tcPr>
            <w:tcW w:type="dxa" w:w="850"/>
            <w:tcBorders>
              <w:top w:val="single" w:sz="6" w:color="000000"/>
              <w:bottom w:val="nil"/>
              <w:left w:val="nil"/>
              <w:right w:val="nil"/>
            </w:tcBorders>
          </w:tcPr>
          <w:p>
            <w:pPr>
              <w:keepNext/>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keepNext/>
              <w:spacing w:before="0" w:after="0" w:line="240" w:lineRule="auto"/>
              <w:jc w:val="left"/>
            </w:pPr>
            <w:r>
              <w:rPr>
                <w:sz w:val="18"/>
              </w:rPr>
            </w:r>
          </w:p>
        </w:tc>
        <w:tc>
          <w:tcPr>
            <w:tcW w:type="dxa" w:w="850"/>
            <w:tcBorders>
              <w:top w:val="nil"/>
              <w:bottom w:val="nil"/>
              <w:left w:val="nil"/>
              <w:right w:val="nil"/>
            </w:tcBorders>
          </w:tcPr>
          <w:p>
            <w:pPr>
              <w:keepNext/>
              <w:spacing w:before="0" w:after="0" w:line="240" w:lineRule="auto"/>
              <w:jc w:val="left"/>
            </w:pPr>
            <w:r>
              <w:rPr>
                <w:sz w:val="18"/>
              </w:rPr>
            </w:r>
            <w:r>
              <w:rPr>
                <w:sz w:val="18"/>
              </w:rPr>
              <w:t>95</w:t>
            </w:r>
          </w:p>
        </w:tc>
        <w:tc>
          <w:tcPr>
            <w:tcW w:type="dxa" w:w="907"/>
            <w:tcBorders>
              <w:top w:val="nil"/>
              <w:bottom w:val="nil"/>
              <w:left w:val="nil"/>
              <w:right w:val="nil"/>
            </w:tcBorders>
          </w:tcPr>
          <w:p>
            <w:pPr>
              <w:keepNext/>
              <w:spacing w:before="0" w:after="0" w:line="240" w:lineRule="auto"/>
              <w:jc w:val="left"/>
            </w:pPr>
            <w:r>
              <w:rPr>
                <w:sz w:val="18"/>
              </w:rPr>
            </w:r>
            <w:r>
              <w:rPr>
                <w:sz w:val="18"/>
              </w:rPr>
              <w:t>94.7</w:t>
            </w:r>
          </w:p>
        </w:tc>
        <w:tc>
          <w:tcPr>
            <w:tcW w:type="dxa" w:w="1020"/>
            <w:tcBorders>
              <w:top w:val="nil"/>
              <w:bottom w:val="nil"/>
              <w:left w:val="nil"/>
              <w:right w:val="nil"/>
            </w:tcBorders>
          </w:tcPr>
          <w:p>
            <w:pPr>
              <w:keepNext/>
              <w:spacing w:before="0" w:after="0" w:line="240" w:lineRule="auto"/>
              <w:jc w:val="left"/>
            </w:pPr>
            <w:r>
              <w:rPr>
                <w:sz w:val="18"/>
              </w:rPr>
            </w:r>
            <w:r>
              <w:rPr>
                <w:sz w:val="18"/>
              </w:rPr>
              <w:t>85.0–99.4</w:t>
            </w:r>
          </w:p>
        </w:tc>
        <w:tc>
          <w:tcPr>
            <w:tcW w:type="dxa" w:w="907"/>
            <w:tcBorders>
              <w:top w:val="nil"/>
              <w:bottom w:val="nil"/>
              <w:left w:val="nil"/>
              <w:right w:val="nil"/>
            </w:tcBorders>
          </w:tcPr>
          <w:p>
            <w:pPr>
              <w:keepNext/>
              <w:spacing w:before="0" w:after="0" w:line="240" w:lineRule="auto"/>
              <w:jc w:val="left"/>
            </w:pPr>
            <w:r>
              <w:rPr>
                <w:sz w:val="18"/>
              </w:rPr>
            </w:r>
            <w:r>
              <w:rPr>
                <w:sz w:val="18"/>
              </w:rPr>
              <w:t>92.0</w:t>
            </w:r>
          </w:p>
        </w:tc>
        <w:tc>
          <w:tcPr>
            <w:tcW w:type="dxa" w:w="850"/>
            <w:tcBorders>
              <w:top w:val="nil"/>
              <w:bottom w:val="nil"/>
              <w:left w:val="nil"/>
              <w:right w:val="nil"/>
            </w:tcBorders>
          </w:tcPr>
          <w:p>
            <w:pPr>
              <w:keepNext/>
              <w:spacing w:before="0" w:after="0" w:line="240" w:lineRule="auto"/>
              <w:jc w:val="left"/>
            </w:pPr>
            <w:r>
              <w:rPr>
                <w:sz w:val="18"/>
              </w:rPr>
            </w:r>
            <w:r>
              <w:rPr>
                <w:sz w:val="18"/>
              </w:rPr>
              <w:t>89.9</w:t>
            </w:r>
          </w:p>
        </w:tc>
        <w:tc>
          <w:tcPr>
            <w:tcW w:type="dxa" w:w="737"/>
            <w:tcBorders>
              <w:top w:val="nil"/>
              <w:bottom w:val="nil"/>
              <w:left w:val="nil"/>
              <w:right w:val="nil"/>
            </w:tcBorders>
          </w:tcPr>
          <w:p>
            <w:pPr>
              <w:keepNext/>
              <w:spacing w:before="0" w:after="0" w:line="240" w:lineRule="auto"/>
              <w:jc w:val="left"/>
            </w:pPr>
            <w:r>
              <w:rPr>
                <w:sz w:val="18"/>
              </w:rPr>
            </w:r>
            <w:r>
              <w:rPr>
                <w:sz w:val="18"/>
              </w:rPr>
              <w:t>0.95</w:t>
            </w:r>
          </w:p>
        </w:tc>
        <w:tc>
          <w:tcPr>
            <w:tcW w:type="dxa" w:w="907"/>
            <w:tcBorders>
              <w:top w:val="nil"/>
              <w:bottom w:val="nil"/>
              <w:left w:val="nil"/>
              <w:right w:val="nil"/>
            </w:tcBorders>
          </w:tcPr>
          <w:p>
            <w:pPr>
              <w:keepNext/>
              <w:spacing w:before="0" w:after="0" w:line="240" w:lineRule="auto"/>
              <w:jc w:val="left"/>
            </w:pPr>
            <w:r>
              <w:rPr>
                <w:sz w:val="18"/>
              </w:rPr>
            </w:r>
            <w:r>
              <w:rPr>
                <w:sz w:val="18"/>
              </w:rPr>
              <w:t>94.7</w:t>
            </w:r>
          </w:p>
        </w:tc>
        <w:tc>
          <w:tcPr>
            <w:tcW w:type="dxa" w:w="737"/>
            <w:tcBorders>
              <w:top w:val="nil"/>
              <w:bottom w:val="nil"/>
              <w:left w:val="nil"/>
              <w:right w:val="nil"/>
            </w:tcBorders>
          </w:tcPr>
          <w:p>
            <w:pPr>
              <w:keepNext/>
              <w:spacing w:before="0" w:after="0" w:line="240" w:lineRule="auto"/>
              <w:jc w:val="left"/>
            </w:pPr>
            <w:r>
              <w:rPr>
                <w:sz w:val="18"/>
              </w:rPr>
            </w:r>
            <w:r>
              <w:rPr>
                <w:sz w:val="18"/>
              </w:rPr>
              <w:t>5.3</w:t>
            </w:r>
          </w:p>
        </w:tc>
        <w:tc>
          <w:tcPr>
            <w:tcW w:type="dxa" w:w="850"/>
            <w:tcBorders>
              <w:top w:val="nil"/>
              <w:bottom w:val="nil"/>
              <w:left w:val="nil"/>
              <w:right w:val="nil"/>
            </w:tcBorders>
          </w:tcPr>
          <w:p>
            <w:pPr>
              <w:keepNext/>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keepNext/>
              <w:spacing w:before="0" w:after="0" w:line="240" w:lineRule="auto"/>
              <w:jc w:val="left"/>
            </w:pPr>
            <w:r>
              <w:rPr>
                <w:sz w:val="18"/>
              </w:rPr>
            </w:r>
          </w:p>
        </w:tc>
        <w:tc>
          <w:tcPr>
            <w:tcW w:type="dxa" w:w="850"/>
            <w:tcBorders>
              <w:top w:val="nil"/>
              <w:bottom w:val="nil"/>
              <w:left w:val="nil"/>
              <w:right w:val="nil"/>
            </w:tcBorders>
          </w:tcPr>
          <w:p>
            <w:pPr>
              <w:keepNext/>
              <w:spacing w:before="0" w:after="0" w:line="240" w:lineRule="auto"/>
              <w:jc w:val="left"/>
            </w:pPr>
            <w:r>
              <w:rPr>
                <w:sz w:val="18"/>
              </w:rPr>
            </w:r>
            <w:r>
              <w:rPr>
                <w:sz w:val="18"/>
              </w:rPr>
              <w:t>99</w:t>
            </w:r>
          </w:p>
        </w:tc>
        <w:tc>
          <w:tcPr>
            <w:tcW w:type="dxa" w:w="907"/>
            <w:tcBorders>
              <w:top w:val="nil"/>
              <w:bottom w:val="nil"/>
              <w:left w:val="nil"/>
              <w:right w:val="nil"/>
            </w:tcBorders>
          </w:tcPr>
          <w:p>
            <w:pPr>
              <w:keepNext/>
              <w:spacing w:before="0" w:after="0" w:line="240" w:lineRule="auto"/>
              <w:jc w:val="left"/>
            </w:pPr>
            <w:r>
              <w:rPr>
                <w:sz w:val="18"/>
              </w:rPr>
            </w:r>
            <w:r>
              <w:rPr>
                <w:sz w:val="18"/>
              </w:rPr>
              <w:t>99.4</w:t>
            </w:r>
          </w:p>
        </w:tc>
        <w:tc>
          <w:tcPr>
            <w:tcW w:type="dxa" w:w="1020"/>
            <w:tcBorders>
              <w:top w:val="nil"/>
              <w:bottom w:val="nil"/>
              <w:left w:val="nil"/>
              <w:right w:val="nil"/>
            </w:tcBorders>
          </w:tcPr>
          <w:p>
            <w:pPr>
              <w:keepNext/>
              <w:spacing w:before="0" w:after="0" w:line="240" w:lineRule="auto"/>
              <w:jc w:val="left"/>
            </w:pPr>
            <w:r>
              <w:rPr>
                <w:sz w:val="18"/>
              </w:rPr>
            </w:r>
            <w:r>
              <w:rPr>
                <w:sz w:val="18"/>
              </w:rPr>
              <w:t>96.9–100.0</w:t>
            </w:r>
          </w:p>
        </w:tc>
        <w:tc>
          <w:tcPr>
            <w:tcW w:type="dxa" w:w="907"/>
            <w:tcBorders>
              <w:top w:val="nil"/>
              <w:bottom w:val="nil"/>
              <w:left w:val="nil"/>
              <w:right w:val="nil"/>
            </w:tcBorders>
          </w:tcPr>
          <w:p>
            <w:pPr>
              <w:keepNext/>
              <w:spacing w:before="0" w:after="0" w:line="240" w:lineRule="auto"/>
              <w:jc w:val="left"/>
            </w:pPr>
            <w:r>
              <w:rPr>
                <w:sz w:val="18"/>
              </w:rPr>
            </w:r>
            <w:r>
              <w:rPr>
                <w:sz w:val="18"/>
              </w:rPr>
              <w:t>98.2</w:t>
            </w:r>
          </w:p>
        </w:tc>
        <w:tc>
          <w:tcPr>
            <w:tcW w:type="dxa" w:w="850"/>
            <w:tcBorders>
              <w:top w:val="nil"/>
              <w:bottom w:val="nil"/>
              <w:left w:val="nil"/>
              <w:right w:val="nil"/>
            </w:tcBorders>
          </w:tcPr>
          <w:p>
            <w:pPr>
              <w:keepNext/>
              <w:spacing w:before="0" w:after="0" w:line="240" w:lineRule="auto"/>
              <w:jc w:val="left"/>
            </w:pPr>
            <w:r>
              <w:rPr>
                <w:sz w:val="18"/>
              </w:rPr>
            </w:r>
            <w:r>
              <w:rPr>
                <w:sz w:val="18"/>
              </w:rPr>
              <w:t>97.9</w:t>
            </w:r>
          </w:p>
        </w:tc>
        <w:tc>
          <w:tcPr>
            <w:tcW w:type="dxa" w:w="737"/>
            <w:tcBorders>
              <w:top w:val="nil"/>
              <w:bottom w:val="nil"/>
              <w:left w:val="nil"/>
              <w:right w:val="nil"/>
            </w:tcBorders>
          </w:tcPr>
          <w:p>
            <w:pPr>
              <w:keepNext/>
              <w:spacing w:before="0" w:after="0" w:line="240" w:lineRule="auto"/>
              <w:jc w:val="left"/>
            </w:pPr>
            <w:r>
              <w:rPr>
                <w:sz w:val="18"/>
              </w:rPr>
            </w:r>
            <w:r>
              <w:rPr>
                <w:sz w:val="18"/>
              </w:rPr>
              <w:t>1.00</w:t>
            </w:r>
          </w:p>
        </w:tc>
        <w:tc>
          <w:tcPr>
            <w:tcW w:type="dxa" w:w="907"/>
            <w:tcBorders>
              <w:top w:val="nil"/>
              <w:bottom w:val="nil"/>
              <w:left w:val="nil"/>
              <w:right w:val="nil"/>
            </w:tcBorders>
          </w:tcPr>
          <w:p>
            <w:pPr>
              <w:keepNext/>
              <w:spacing w:before="0" w:after="0" w:line="240" w:lineRule="auto"/>
              <w:jc w:val="left"/>
            </w:pPr>
            <w:r>
              <w:rPr>
                <w:sz w:val="18"/>
              </w:rPr>
            </w:r>
            <w:r>
              <w:rPr>
                <w:sz w:val="18"/>
              </w:rPr>
              <w:t>99.4</w:t>
            </w:r>
          </w:p>
        </w:tc>
        <w:tc>
          <w:tcPr>
            <w:tcW w:type="dxa" w:w="737"/>
            <w:tcBorders>
              <w:top w:val="nil"/>
              <w:bottom w:val="nil"/>
              <w:left w:val="nil"/>
              <w:right w:val="nil"/>
            </w:tcBorders>
          </w:tcPr>
          <w:p>
            <w:pPr>
              <w:keepNext/>
              <w:spacing w:before="0" w:after="0" w:line="240" w:lineRule="auto"/>
              <w:jc w:val="left"/>
            </w:pPr>
            <w:r>
              <w:rPr>
                <w:sz w:val="18"/>
              </w:rPr>
            </w:r>
            <w:r>
              <w:rPr>
                <w:sz w:val="18"/>
              </w:rPr>
              <w:t>0.5</w:t>
            </w:r>
          </w:p>
        </w:tc>
        <w:tc>
          <w:tcPr>
            <w:tcW w:type="dxa" w:w="850"/>
            <w:tcBorders>
              <w:top w:val="nil"/>
              <w:bottom w:val="nil"/>
              <w:left w:val="nil"/>
              <w:right w:val="nil"/>
            </w:tcBorders>
          </w:tcPr>
          <w:p>
            <w:pPr>
              <w:keepNext/>
              <w:spacing w:before="0" w:after="0" w:line="240" w:lineRule="auto"/>
              <w:jc w:val="left"/>
            </w:pPr>
            <w:r>
              <w:rPr>
                <w:sz w:val="18"/>
              </w:rPr>
            </w:r>
            <w:r>
              <w:rPr>
                <w:sz w:val="18"/>
              </w:rPr>
              <w:t>0.2</w:t>
            </w:r>
          </w:p>
        </w:tc>
      </w:tr>
      <w:tr>
        <w:trPr>
          <w:cantSplit/>
        </w:trPr>
        <w:tc>
          <w:tcPr>
            <w:tcW w:type="dxa" w:w="907"/>
            <w:tcBorders>
              <w:top w:val="nil"/>
              <w:bottom w:val="nil"/>
              <w:left w:val="nil"/>
              <w:right w:val="nil"/>
            </w:tcBorders>
          </w:tcPr>
          <w:p>
            <w:pPr>
              <w:keepNext/>
              <w:spacing w:before="0" w:after="0" w:line="240" w:lineRule="auto"/>
              <w:jc w:val="left"/>
            </w:pPr>
            <w:r>
              <w:rPr>
                <w:sz w:val="18"/>
              </w:rPr>
            </w:r>
            <w:r>
              <w:rPr>
                <w:sz w:val="18"/>
              </w:rPr>
              <w:t>Mondrian</w:t>
            </w:r>
          </w:p>
        </w:tc>
        <w:tc>
          <w:tcPr>
            <w:tcW w:type="dxa" w:w="850"/>
            <w:tcBorders>
              <w:top w:val="nil"/>
              <w:bottom w:val="nil"/>
              <w:left w:val="nil"/>
              <w:right w:val="nil"/>
            </w:tcBorders>
          </w:tcPr>
          <w:p>
            <w:pPr>
              <w:keepNext/>
              <w:spacing w:before="0" w:after="0" w:line="240" w:lineRule="auto"/>
              <w:jc w:val="left"/>
            </w:pPr>
            <w:r>
              <w:rPr>
                <w:sz w:val="18"/>
              </w:rPr>
            </w:r>
            <w:r>
              <w:rPr>
                <w:sz w:val="18"/>
              </w:rPr>
              <w:t>90</w:t>
            </w:r>
          </w:p>
        </w:tc>
        <w:tc>
          <w:tcPr>
            <w:tcW w:type="dxa" w:w="907"/>
            <w:tcBorders>
              <w:top w:val="nil"/>
              <w:bottom w:val="nil"/>
              <w:left w:val="nil"/>
              <w:right w:val="nil"/>
            </w:tcBorders>
          </w:tcPr>
          <w:p>
            <w:pPr>
              <w:keepNext/>
              <w:spacing w:before="0" w:after="0" w:line="240" w:lineRule="auto"/>
              <w:jc w:val="left"/>
            </w:pPr>
            <w:r>
              <w:rPr>
                <w:sz w:val="18"/>
              </w:rPr>
            </w:r>
            <w:r>
              <w:rPr>
                <w:sz w:val="18"/>
              </w:rPr>
              <w:t>91.1</w:t>
            </w:r>
          </w:p>
        </w:tc>
        <w:tc>
          <w:tcPr>
            <w:tcW w:type="dxa" w:w="1020"/>
            <w:tcBorders>
              <w:top w:val="nil"/>
              <w:bottom w:val="nil"/>
              <w:left w:val="nil"/>
              <w:right w:val="nil"/>
            </w:tcBorders>
          </w:tcPr>
          <w:p>
            <w:pPr>
              <w:keepNext/>
              <w:spacing w:before="0" w:after="0" w:line="240" w:lineRule="auto"/>
              <w:jc w:val="left"/>
            </w:pPr>
            <w:r>
              <w:rPr>
                <w:sz w:val="18"/>
              </w:rPr>
            </w:r>
            <w:r>
              <w:rPr>
                <w:sz w:val="18"/>
              </w:rPr>
              <w:t>—</w:t>
            </w:r>
          </w:p>
        </w:tc>
        <w:tc>
          <w:tcPr>
            <w:tcW w:type="dxa" w:w="907"/>
            <w:tcBorders>
              <w:top w:val="nil"/>
              <w:bottom w:val="nil"/>
              <w:left w:val="nil"/>
              <w:right w:val="nil"/>
            </w:tcBorders>
          </w:tcPr>
          <w:p>
            <w:pPr>
              <w:keepNext/>
              <w:spacing w:before="0" w:after="0" w:line="240" w:lineRule="auto"/>
              <w:jc w:val="left"/>
            </w:pPr>
            <w:r>
              <w:rPr>
                <w:sz w:val="18"/>
              </w:rPr>
            </w:r>
            <w:r>
              <w:rPr>
                <w:sz w:val="18"/>
              </w:rPr>
              <w:t>—</w:t>
            </w:r>
          </w:p>
        </w:tc>
        <w:tc>
          <w:tcPr>
            <w:tcW w:type="dxa" w:w="850"/>
            <w:tcBorders>
              <w:top w:val="nil"/>
              <w:bottom w:val="nil"/>
              <w:left w:val="nil"/>
              <w:right w:val="nil"/>
            </w:tcBorders>
          </w:tcPr>
          <w:p>
            <w:pPr>
              <w:keepNext/>
              <w:spacing w:before="0" w:after="0" w:line="240" w:lineRule="auto"/>
              <w:jc w:val="left"/>
            </w:pPr>
            <w:r>
              <w:rPr>
                <w:sz w:val="18"/>
              </w:rPr>
            </w:r>
            <w:r>
              <w:rPr>
                <w:sz w:val="18"/>
              </w:rPr>
              <w:t>92.1</w:t>
            </w:r>
          </w:p>
        </w:tc>
        <w:tc>
          <w:tcPr>
            <w:tcW w:type="dxa" w:w="737"/>
            <w:tcBorders>
              <w:top w:val="nil"/>
              <w:bottom w:val="nil"/>
              <w:left w:val="nil"/>
              <w:right w:val="nil"/>
            </w:tcBorders>
          </w:tcPr>
          <w:p>
            <w:pPr>
              <w:keepNext/>
              <w:spacing w:before="0" w:after="0" w:line="240" w:lineRule="auto"/>
              <w:jc w:val="left"/>
            </w:pPr>
            <w:r>
              <w:rPr>
                <w:sz w:val="18"/>
              </w:rPr>
            </w:r>
            <w:r>
              <w:rPr>
                <w:sz w:val="18"/>
              </w:rPr>
              <w:t>0.91</w:t>
            </w:r>
          </w:p>
        </w:tc>
        <w:tc>
          <w:tcPr>
            <w:tcW w:type="dxa" w:w="907"/>
            <w:tcBorders>
              <w:top w:val="nil"/>
              <w:bottom w:val="nil"/>
              <w:left w:val="nil"/>
              <w:right w:val="nil"/>
            </w:tcBorders>
          </w:tcPr>
          <w:p>
            <w:pPr>
              <w:keepNext/>
              <w:spacing w:before="0" w:after="0" w:line="240" w:lineRule="auto"/>
              <w:jc w:val="left"/>
            </w:pPr>
            <w:r>
              <w:rPr>
                <w:sz w:val="18"/>
              </w:rPr>
            </w:r>
            <w:r>
              <w:rPr>
                <w:sz w:val="18"/>
              </w:rPr>
              <w:t>91.1</w:t>
            </w:r>
          </w:p>
        </w:tc>
        <w:tc>
          <w:tcPr>
            <w:tcW w:type="dxa" w:w="737"/>
            <w:tcBorders>
              <w:top w:val="nil"/>
              <w:bottom w:val="nil"/>
              <w:left w:val="nil"/>
              <w:right w:val="nil"/>
            </w:tcBorders>
          </w:tcPr>
          <w:p>
            <w:pPr>
              <w:keepNext/>
              <w:spacing w:before="0" w:after="0" w:line="240" w:lineRule="auto"/>
              <w:jc w:val="left"/>
            </w:pPr>
            <w:r>
              <w:rPr>
                <w:sz w:val="18"/>
              </w:rPr>
            </w:r>
            <w:r>
              <w:rPr>
                <w:sz w:val="18"/>
              </w:rPr>
              <w:t>8.9</w:t>
            </w:r>
          </w:p>
        </w:tc>
        <w:tc>
          <w:tcPr>
            <w:tcW w:type="dxa" w:w="850"/>
            <w:tcBorders>
              <w:top w:val="nil"/>
              <w:bottom w:val="nil"/>
              <w:left w:val="nil"/>
              <w:right w:val="nil"/>
            </w:tcBorders>
          </w:tcPr>
          <w:p>
            <w:pPr>
              <w:keepNext/>
              <w:spacing w:before="0" w:after="0" w:line="240" w:lineRule="auto"/>
              <w:jc w:val="left"/>
            </w:pPr>
            <w:r>
              <w:rPr>
                <w:sz w:val="18"/>
              </w:rPr>
            </w:r>
            <w:r>
              <w:rPr>
                <w:sz w:val="18"/>
              </w:rPr>
              <w:t>0.0</w:t>
            </w:r>
          </w:p>
        </w:tc>
      </w:tr>
      <w:tr>
        <w:trPr>
          <w:cantSplit/>
        </w:trPr>
        <w:tc>
          <w:tcPr>
            <w:tcW w:type="dxa" w:w="907"/>
            <w:tcBorders>
              <w:top w:val="nil"/>
              <w:bottom w:val="nil"/>
              <w:left w:val="nil"/>
              <w:right w:val="nil"/>
            </w:tcBorders>
          </w:tcPr>
          <w:p>
            <w:pPr>
              <w:keepNext/>
              <w:spacing w:before="0" w:after="0" w:line="240" w:lineRule="auto"/>
              <w:jc w:val="left"/>
            </w:pPr>
            <w:r>
              <w:rPr>
                <w:sz w:val="18"/>
              </w:rPr>
            </w:r>
          </w:p>
        </w:tc>
        <w:tc>
          <w:tcPr>
            <w:tcW w:type="dxa" w:w="850"/>
            <w:tcBorders>
              <w:top w:val="nil"/>
              <w:bottom w:val="nil"/>
              <w:left w:val="nil"/>
              <w:right w:val="nil"/>
            </w:tcBorders>
          </w:tcPr>
          <w:p>
            <w:pPr>
              <w:keepNext/>
              <w:spacing w:before="0" w:after="0" w:line="240" w:lineRule="auto"/>
              <w:jc w:val="left"/>
            </w:pPr>
            <w:r>
              <w:rPr>
                <w:sz w:val="18"/>
              </w:rPr>
            </w:r>
            <w:r>
              <w:rPr>
                <w:sz w:val="18"/>
              </w:rPr>
              <w:t>95</w:t>
            </w:r>
          </w:p>
        </w:tc>
        <w:tc>
          <w:tcPr>
            <w:tcW w:type="dxa" w:w="907"/>
            <w:tcBorders>
              <w:top w:val="nil"/>
              <w:bottom w:val="nil"/>
              <w:left w:val="nil"/>
              <w:right w:val="nil"/>
            </w:tcBorders>
          </w:tcPr>
          <w:p>
            <w:pPr>
              <w:keepNext/>
              <w:spacing w:before="0" w:after="0" w:line="240" w:lineRule="auto"/>
              <w:jc w:val="left"/>
            </w:pPr>
            <w:r>
              <w:rPr>
                <w:sz w:val="18"/>
              </w:rPr>
            </w:r>
            <w:r>
              <w:rPr>
                <w:sz w:val="18"/>
              </w:rPr>
              <w:t>96.3</w:t>
            </w:r>
          </w:p>
        </w:tc>
        <w:tc>
          <w:tcPr>
            <w:tcW w:type="dxa" w:w="1020"/>
            <w:tcBorders>
              <w:top w:val="nil"/>
              <w:bottom w:val="nil"/>
              <w:left w:val="nil"/>
              <w:right w:val="nil"/>
            </w:tcBorders>
          </w:tcPr>
          <w:p>
            <w:pPr>
              <w:keepNext/>
              <w:spacing w:before="0" w:after="0" w:line="240" w:lineRule="auto"/>
              <w:jc w:val="left"/>
            </w:pPr>
            <w:r>
              <w:rPr>
                <w:sz w:val="18"/>
              </w:rPr>
            </w:r>
            <w:r>
              <w:rPr>
                <w:sz w:val="18"/>
              </w:rPr>
              <w:t>—</w:t>
            </w:r>
          </w:p>
        </w:tc>
        <w:tc>
          <w:tcPr>
            <w:tcW w:type="dxa" w:w="907"/>
            <w:tcBorders>
              <w:top w:val="nil"/>
              <w:bottom w:val="nil"/>
              <w:left w:val="nil"/>
              <w:right w:val="nil"/>
            </w:tcBorders>
          </w:tcPr>
          <w:p>
            <w:pPr>
              <w:keepNext/>
              <w:spacing w:before="0" w:after="0" w:line="240" w:lineRule="auto"/>
              <w:jc w:val="left"/>
            </w:pPr>
            <w:r>
              <w:rPr>
                <w:sz w:val="18"/>
              </w:rPr>
            </w:r>
            <w:r>
              <w:rPr>
                <w:sz w:val="18"/>
              </w:rPr>
              <w:t>—</w:t>
            </w:r>
          </w:p>
        </w:tc>
        <w:tc>
          <w:tcPr>
            <w:tcW w:type="dxa" w:w="850"/>
            <w:tcBorders>
              <w:top w:val="nil"/>
              <w:bottom w:val="nil"/>
              <w:left w:val="nil"/>
              <w:right w:val="nil"/>
            </w:tcBorders>
          </w:tcPr>
          <w:p>
            <w:pPr>
              <w:keepNext/>
              <w:spacing w:before="0" w:after="0" w:line="240" w:lineRule="auto"/>
              <w:jc w:val="left"/>
            </w:pPr>
            <w:r>
              <w:rPr>
                <w:sz w:val="18"/>
              </w:rPr>
            </w:r>
            <w:r>
              <w:rPr>
                <w:sz w:val="18"/>
              </w:rPr>
              <w:t>96.4</w:t>
            </w:r>
          </w:p>
        </w:tc>
        <w:tc>
          <w:tcPr>
            <w:tcW w:type="dxa" w:w="737"/>
            <w:tcBorders>
              <w:top w:val="nil"/>
              <w:bottom w:val="nil"/>
              <w:left w:val="nil"/>
              <w:right w:val="nil"/>
            </w:tcBorders>
          </w:tcPr>
          <w:p>
            <w:pPr>
              <w:keepNext/>
              <w:spacing w:before="0" w:after="0" w:line="240" w:lineRule="auto"/>
              <w:jc w:val="left"/>
            </w:pPr>
            <w:r>
              <w:rPr>
                <w:sz w:val="18"/>
              </w:rPr>
            </w:r>
            <w:r>
              <w:rPr>
                <w:sz w:val="18"/>
              </w:rPr>
              <w:t>1.87</w:t>
            </w:r>
          </w:p>
        </w:tc>
        <w:tc>
          <w:tcPr>
            <w:tcW w:type="dxa" w:w="907"/>
            <w:tcBorders>
              <w:top w:val="nil"/>
              <w:bottom w:val="nil"/>
              <w:left w:val="nil"/>
              <w:right w:val="nil"/>
            </w:tcBorders>
          </w:tcPr>
          <w:p>
            <w:pPr>
              <w:keepNext/>
              <w:spacing w:before="0" w:after="0" w:line="240" w:lineRule="auto"/>
              <w:jc w:val="left"/>
            </w:pPr>
            <w:r>
              <w:rPr>
                <w:sz w:val="18"/>
              </w:rPr>
            </w:r>
            <w:r>
              <w:rPr>
                <w:sz w:val="18"/>
              </w:rPr>
              <w:t>13.4</w:t>
            </w:r>
          </w:p>
        </w:tc>
        <w:tc>
          <w:tcPr>
            <w:tcW w:type="dxa" w:w="737"/>
            <w:tcBorders>
              <w:top w:val="nil"/>
              <w:bottom w:val="nil"/>
              <w:left w:val="nil"/>
              <w:right w:val="nil"/>
            </w:tcBorders>
          </w:tcPr>
          <w:p>
            <w:pPr>
              <w:keepNext/>
              <w:spacing w:before="0" w:after="0" w:line="240" w:lineRule="auto"/>
              <w:jc w:val="left"/>
            </w:pPr>
            <w:r>
              <w:rPr>
                <w:sz w:val="18"/>
              </w:rPr>
            </w:r>
            <w:r>
              <w:rPr>
                <w:sz w:val="18"/>
              </w:rPr>
              <w:t>0.0</w:t>
            </w:r>
          </w:p>
        </w:tc>
        <w:tc>
          <w:tcPr>
            <w:tcW w:type="dxa" w:w="850"/>
            <w:tcBorders>
              <w:top w:val="nil"/>
              <w:bottom w:val="nil"/>
              <w:left w:val="nil"/>
              <w:right w:val="nil"/>
            </w:tcBorders>
          </w:tcPr>
          <w:p>
            <w:pPr>
              <w:keepNext/>
              <w:spacing w:before="0" w:after="0" w:line="240" w:lineRule="auto"/>
              <w:jc w:val="left"/>
            </w:pPr>
            <w:r>
              <w:rPr>
                <w:sz w:val="18"/>
              </w:rPr>
            </w:r>
            <w:r>
              <w:rPr>
                <w:sz w:val="18"/>
              </w:rPr>
              <w:t>86.6</w:t>
            </w:r>
          </w:p>
        </w:tc>
      </w:tr>
      <w:tr>
        <w:trPr>
          <w:cantSplit/>
        </w:trPr>
        <w:tc>
          <w:tcPr>
            <w:tcW w:type="dxa" w:w="907"/>
            <w:tcBorders>
              <w:top w:val="nil"/>
              <w:bottom w:val="single" w:sz="6" w:color="000000"/>
              <w:left w:val="nil"/>
              <w:right w:val="nil"/>
            </w:tcBorders>
          </w:tcPr>
          <w:p>
            <w:pPr>
              <w:spacing w:before="0" w:after="0" w:line="240" w:lineRule="auto"/>
              <w:jc w:val="left"/>
            </w:pPr>
            <w:r>
              <w:rPr>
                <w:sz w:val="18"/>
              </w:rPr>
            </w:r>
          </w:p>
        </w:tc>
        <w:tc>
          <w:tcPr>
            <w:tcW w:type="dxa" w:w="850"/>
            <w:tcBorders>
              <w:top w:val="nil"/>
              <w:bottom w:val="single" w:sz="6" w:color="000000"/>
              <w:left w:val="nil"/>
              <w:right w:val="nil"/>
            </w:tcBorders>
          </w:tcPr>
          <w:p>
            <w:pPr>
              <w:spacing w:before="0" w:after="0" w:line="240" w:lineRule="auto"/>
              <w:jc w:val="left"/>
            </w:pPr>
            <w:r>
              <w:rPr>
                <w:sz w:val="18"/>
              </w:rPr>
            </w:r>
            <w:r>
              <w:rPr>
                <w:sz w:val="18"/>
              </w:rPr>
              <w:t>99</w:t>
            </w:r>
          </w:p>
        </w:tc>
        <w:tc>
          <w:tcPr>
            <w:tcW w:type="dxa" w:w="907"/>
            <w:tcBorders>
              <w:top w:val="nil"/>
              <w:bottom w:val="single" w:sz="6" w:color="000000"/>
              <w:left w:val="nil"/>
              <w:right w:val="nil"/>
            </w:tcBorders>
          </w:tcPr>
          <w:p>
            <w:pPr>
              <w:spacing w:before="0" w:after="0" w:line="240" w:lineRule="auto"/>
              <w:jc w:val="left"/>
            </w:pPr>
            <w:r>
              <w:rPr>
                <w:sz w:val="18"/>
              </w:rPr>
            </w:r>
            <w:r>
              <w:rPr>
                <w:sz w:val="18"/>
              </w:rPr>
              <w:t>100.0</w:t>
            </w:r>
          </w:p>
        </w:tc>
        <w:tc>
          <w:tcPr>
            <w:tcW w:type="dxa" w:w="1020"/>
            <w:tcBorders>
              <w:top w:val="nil"/>
              <w:bottom w:val="single" w:sz="6" w:color="000000"/>
              <w:left w:val="nil"/>
              <w:right w:val="nil"/>
            </w:tcBorders>
          </w:tcPr>
          <w:p>
            <w:pPr>
              <w:spacing w:before="0" w:after="0" w:line="240" w:lineRule="auto"/>
              <w:jc w:val="left"/>
            </w:pPr>
            <w:r>
              <w:rPr>
                <w:sz w:val="18"/>
              </w:rPr>
            </w:r>
            <w:r>
              <w:rPr>
                <w:sz w:val="18"/>
              </w:rPr>
              <w:t>—</w:t>
            </w:r>
          </w:p>
        </w:tc>
        <w:tc>
          <w:tcPr>
            <w:tcW w:type="dxa" w:w="907"/>
            <w:tcBorders>
              <w:top w:val="nil"/>
              <w:bottom w:val="single" w:sz="6" w:color="000000"/>
              <w:left w:val="nil"/>
              <w:right w:val="nil"/>
            </w:tcBorders>
          </w:tcPr>
          <w:p>
            <w:pPr>
              <w:spacing w:before="0" w:after="0" w:line="240" w:lineRule="auto"/>
              <w:jc w:val="left"/>
            </w:pPr>
            <w:r>
              <w:rPr>
                <w:sz w:val="18"/>
              </w:rPr>
            </w:r>
            <w:r>
              <w:rPr>
                <w:sz w:val="18"/>
              </w:rPr>
              <w:t>—</w:t>
            </w:r>
          </w:p>
        </w:tc>
        <w:tc>
          <w:tcPr>
            <w:tcW w:type="dxa" w:w="850"/>
            <w:tcBorders>
              <w:top w:val="nil"/>
              <w:bottom w:val="single" w:sz="6" w:color="000000"/>
              <w:left w:val="nil"/>
              <w:right w:val="nil"/>
            </w:tcBorders>
          </w:tcPr>
          <w:p>
            <w:pPr>
              <w:spacing w:before="0" w:after="0" w:line="240" w:lineRule="auto"/>
              <w:jc w:val="left"/>
            </w:pPr>
            <w:r>
              <w:rPr>
                <w:sz w:val="18"/>
              </w:rPr>
            </w:r>
            <w:r>
              <w:rPr>
                <w:sz w:val="18"/>
              </w:rPr>
              <w:t>100.0</w:t>
            </w:r>
          </w:p>
        </w:tc>
        <w:tc>
          <w:tcPr>
            <w:tcW w:type="dxa" w:w="737"/>
            <w:tcBorders>
              <w:top w:val="nil"/>
              <w:bottom w:val="single" w:sz="6" w:color="000000"/>
              <w:left w:val="nil"/>
              <w:right w:val="nil"/>
            </w:tcBorders>
          </w:tcPr>
          <w:p>
            <w:pPr>
              <w:spacing w:before="0" w:after="0" w:line="240" w:lineRule="auto"/>
              <w:jc w:val="left"/>
            </w:pPr>
            <w:r>
              <w:rPr>
                <w:sz w:val="18"/>
              </w:rPr>
            </w:r>
            <w:r>
              <w:rPr>
                <w:sz w:val="18"/>
              </w:rPr>
              <w:t>5.00</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w:t>
            </w:r>
          </w:p>
        </w:tc>
        <w:tc>
          <w:tcPr>
            <w:tcW w:type="dxa" w:w="737"/>
            <w:tcBorders>
              <w:top w:val="nil"/>
              <w:bottom w:val="single" w:sz="6" w:color="000000"/>
              <w:left w:val="nil"/>
              <w:right w:val="nil"/>
            </w:tcBorders>
          </w:tcPr>
          <w:p>
            <w:pPr>
              <w:spacing w:before="0" w:after="0" w:line="240" w:lineRule="auto"/>
              <w:jc w:val="left"/>
            </w:pPr>
            <w:r>
              <w:rPr>
                <w:sz w:val="18"/>
              </w:rPr>
            </w:r>
            <w:r>
              <w:rPr>
                <w:sz w:val="18"/>
              </w:rPr>
              <w:t>0.0</w:t>
            </w:r>
          </w:p>
        </w:tc>
        <w:tc>
          <w:tcPr>
            <w:tcW w:type="dxa" w:w="850"/>
            <w:tcBorders>
              <w:top w:val="nil"/>
              <w:bottom w:val="single" w:sz="6" w:color="000000"/>
              <w:left w:val="nil"/>
              <w:right w:val="nil"/>
            </w:tcBorders>
          </w:tcPr>
          <w:p>
            <w:pPr>
              <w:spacing w:before="0" w:after="0" w:line="240" w:lineRule="auto"/>
              <w:jc w:val="left"/>
            </w:pPr>
            <w:r>
              <w:rPr>
                <w:sz w:val="18"/>
              </w:rPr>
            </w:r>
            <w:r>
              <w:rPr>
                <w:sz w:val="18"/>
              </w:rPr>
              <w:t>100.0</w:t>
            </w:r>
          </w:p>
        </w:tc>
      </w:tr>
    </w:tbl>
    <w:p>
      <w:pPr>
        <w:spacing w:before="0" w:after="120" w:line="240" w:lineRule="auto"/>
        <w:ind w:firstLine="0"/>
        <w:jc w:val="both"/>
      </w:pPr>
      <w:r>
        <w:rPr>
          <w:rFonts w:ascii="Times New Roman" w:hAnsi="Times New Roman"/>
          <w:sz w:val="18"/>
        </w:rPr>
        <w:t>Calibration on 25% of each outer training fold (about 160 tumours: about 60 BRCA, 29 KIRC, 28 LUAD, 27 PRAD and 16 COAD); evaluation on the outer test fold. Beta 5th pct: 5th percentile of coverage conditional on the calibration set. Mondrian sets need ≥ 1/α − 1 calibration samples per class (19 at 95%, 99 at 99%), so COAD is always included at 95% and every class at 99%. Threshold baseline, cross-conformal and other models: Supplementary Section S11.</w:t>
      </w:r>
    </w:p>
    <w:p>
      <w:pPr>
        <w:spacing w:before="0" w:after="0" w:line="240" w:lineRule="auto"/>
        <w:ind w:firstLine="288"/>
        <w:jc w:val="both"/>
      </w:pPr>
      <w:r>
        <w:rPr>
          <w:rFonts w:ascii="Times New Roman" w:hAnsi="Times New Roman"/>
          <w:sz w:val="20"/>
        </w:rPr>
        <w:t>Marginal sets were valid on average (Table 4, Fig. 2b; softmax 89.6%, 94.7% and 99.4% at 90%, 95% and 99%), but fold coverage ranged from 78.1% to 95.6% at 90% and from 96.9% to 100% at 99%, wider than the calibration-conditional 5th percentiles of 86.0% and 98.2% (9 and 9 of 50 folds fall below them), because each test fold of about 160 tumours adds binomial noise. At 99% the quantile is the largest calibration score, so the implied probability threshold ranged from 0.05 to 0.97 across folds. Naive Bayes over-covered (98.6% at 90% and 98.6% at 95%) because saturated probabilities tie the scores; randomised p-values gave 90.2%, 94.5% and 99.0%. At 90% and 95%, coverage was reached through uninformative empty sets (10.4% and 5.3%), and LUAD was under-covered (83.0% at 90%).</w:t>
      </w:r>
    </w:p>
    <w:p>
      <w:pPr>
        <w:spacing w:before="0" w:after="0" w:line="240" w:lineRule="auto"/>
        <w:ind w:firstLine="288"/>
        <w:jc w:val="both"/>
      </w:pPr>
      <w:r>
        <w:rPr>
          <w:rFonts w:ascii="Times New Roman" w:hAnsi="Times New Roman"/>
          <w:sz w:val="20"/>
        </w:rPr>
        <w:t>At 99%, 99.4% of samples received one label, and accepting only these lowered the error among accepted predictions from 0.51% (95% CI 0.42–0.60) to 0.18% (95% CI 0.10–0.25) (paired difference -0.34 point, 95% CI -0.47 to -0.21). A maximum-probability rule at the same threshold accepted 13 more predictions with 7 more errors (0.26% (95% CI 0.16–0.35)), and a threshold matched on calibration data gave 0.29% (95% CI 0.16–0.43); the intervals overlap. Conformal prediction thus does not select errors better than a threshold here; it chooses the threshold with a coverage guarantee. Cross-conformal sets covered 99.1% with 99.2% singletons and 2 errors among 7,942 accepted predictions (vs 0.62% without abstention), which is promising, although the formal guarantee is weaker (1 − 2α). Mondrian sets restored LUAD coverage at the 90% level (92.1%) but were uninformative at 95% (mean size 1.87) and 99% (all five labels): the calibration part holds about 60 BRCA, 29 KIRC, 28 LUAD, 27 PRAD and 16 COAD tumours, fewer than the 19 needed at 95% for COAD and the 99 needed at 99% for every class, the small-class problem that motivated nested designs in TCGA [37]. The three atypical LUAD samples (129, 507, 599) were flagged in 18 of their 30 test appearances (41–77%, Clopper–Pearson; 13 empty, 5 BRCA+LUAD sets) and confidently wrong 11 times; other models flagged them 12–26 times.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852160" cy="2194560"/>
            <wp:docPr id="2" name="Picture 2"/>
            <wp:cNvGraphicFramePr>
              <a:graphicFrameLocks noChangeAspect="1"/>
            </wp:cNvGraphicFramePr>
            <a:graphic>
              <a:graphicData uri="http://schemas.openxmlformats.org/drawingml/2006/picture">
                <pic:pic>
                  <pic:nvPicPr>
                    <pic:cNvPr id="0" name="fig8_reliability.png"/>
                    <pic:cNvPicPr/>
                  </pic:nvPicPr>
                  <pic:blipFill>
                    <a:blip r:embed="rId15"/>
                    <a:stretch>
                      <a:fillRect/>
                    </a:stretch>
                  </pic:blipFill>
                  <pic:spPr>
                    <a:xfrm>
                      <a:off x="0" y="0"/>
                      <a:ext cx="5852160" cy="2194560"/>
                    </a:xfrm>
                    <a:prstGeom prst="rect"/>
                  </pic:spPr>
                </pic:pic>
              </a:graphicData>
            </a:graphic>
          </wp:inline>
        </w:drawing>
      </w:r>
    </w:p>
    <w:p>
      <w:pPr>
        <w:spacing w:before="40" w:after="160" w:line="240" w:lineRule="auto"/>
        <w:jc w:val="center"/>
      </w:pPr>
      <w:r>
        <w:rPr>
          <w:rFonts w:ascii="Times New Roman" w:hAnsi="Times New Roman"/>
          <w:b/>
          <w:sz w:val="20"/>
        </w:rPr>
        <w:t>Figure 2. Calibration and conformal prediction sets.</w:t>
      </w:r>
      <w:r>
        <w:rPr>
          <w:rFonts w:ascii="Times New Roman" w:hAnsi="Times New Roman"/>
          <w:sz w:val="20"/>
        </w:rPr>
        <w:t xml:space="preserve"> </w:t>
      </w:r>
      <w:r>
        <w:rPr>
          <w:rFonts w:ascii="Times New Roman" w:hAnsi="Times New Roman"/>
          <w:sz w:val="20"/>
        </w:rPr>
        <w:t>(a) Reliability diagram, 10×801 pooled out-of-fold predictions, all bins (marker area proportional to the number of predictions; softmax bin counts annotated). (b) Empirical vs nominal coverage of marginal split-conformal sets, mean and range over the 50 folds (naive Bayes with randomised p-values; crosses: without). (c) Shares of singleton, empty and multi-label sets for softmax (marg.: marginal; Mond.: Mondrian; number: nominal coverage, %).</w:t>
      </w:r>
    </w:p>
    <w:p>
      <w:pPr>
        <w:keepNext/>
        <w:spacing w:before="120" w:after="40" w:line="240" w:lineRule="auto"/>
        <w:ind w:firstLine="0"/>
        <w:jc w:val="left"/>
      </w:pPr>
      <w:r>
        <w:rPr>
          <w:rFonts w:ascii="Times New Roman" w:hAnsi="Times New Roman"/>
          <w:b/>
          <w:i w:val="0"/>
          <w:sz w:val="20"/>
        </w:rPr>
        <w:t>4.7 Data efficiency and leakage as a function of sample size</w:t>
      </w:r>
    </w:p>
    <w:p>
      <w:pPr>
        <w:spacing w:before="0" w:after="0" w:line="240" w:lineRule="auto"/>
        <w:ind w:firstLine="288"/>
        <w:jc w:val="both"/>
      </w:pPr>
      <w:r>
        <w:rPr>
          <w:rFonts w:ascii="Times New Roman" w:hAnsi="Times New Roman"/>
          <w:sz w:val="20"/>
        </w:rPr>
        <w:t>The task needs very few training tumours (Fig. 3a; Supplementary Section S12): softmax reached 98.1% (±0.7) macro-F1 with 3 per class, 99.4% (±0.2) with 10 and 99.6% (±0.1) with 60, and the linear SVM 98.3% (±0.7), 99.4% (±0.2) and 99.8% (±0.04). Naive Bayes needed far more data (74.0% (±2.4) with 10 tumours per class and 97.9% (±0.3) with 60) and did not improve monotonically at the smallest sizes. As predicted by Vabalas et al. [17], leakage bias on permuted labels shrank with n but did not vanish (Fig. 3b): with 100 genes, 65.1 ± 4.8, 49.2 ± 4.7, 35.6 ± 3.5, 21.0 ± 1.8 and 14.1 ± 1.7 points at n = 30, 60, 120, 240 and 390, and 10.6 ± 0.5 points in the separate, unbalanced n = 801 design. With real labels and 100 genes it never exceeded 1.0 ± 0.7 points; with 10 genes it was 3.7 ± 2.0 at n = 60 and turned negative at n = 390 (-1.6 ± 0.8), i.e. full-data selection made the estimate slightly worse. This confirms a known mechanism on real RNA-Seq data: when a few tumours per class are enough to reach the ceiling, selection bias has no room to raise the estimate.</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852160" cy="2275840"/>
            <wp:docPr id="3" name="Picture 3"/>
            <wp:cNvGraphicFramePr>
              <a:graphicFrameLocks noChangeAspect="1"/>
            </wp:cNvGraphicFramePr>
            <a:graphic>
              <a:graphicData uri="http://schemas.openxmlformats.org/drawingml/2006/picture">
                <pic:pic>
                  <pic:nvPicPr>
                    <pic:cNvPr id="0" name="fig9_data_efficiency.png"/>
                    <pic:cNvPicPr/>
                  </pic:nvPicPr>
                  <pic:blipFill>
                    <a:blip r:embed="rId16"/>
                    <a:stretch>
                      <a:fillRect/>
                    </a:stretch>
                  </pic:blipFill>
                  <pic:spPr>
                    <a:xfrm>
                      <a:off x="0" y="0"/>
                      <a:ext cx="5852160" cy="2275840"/>
                    </a:xfrm>
                    <a:prstGeom prst="rect"/>
                  </pic:spPr>
                </pic:pic>
              </a:graphicData>
            </a:graphic>
          </wp:inline>
        </w:drawing>
      </w:r>
    </w:p>
    <w:p>
      <w:pPr>
        <w:spacing w:before="40" w:after="160" w:line="240" w:lineRule="auto"/>
        <w:jc w:val="center"/>
      </w:pPr>
      <w:r>
        <w:rPr>
          <w:rFonts w:ascii="Times New Roman" w:hAnsi="Times New Roman"/>
          <w:b/>
          <w:sz w:val="20"/>
        </w:rPr>
        <w:t>Figure 3. Data efficiency and leakage bias by sample size.</w:t>
      </w:r>
      <w:r>
        <w:rPr>
          <w:rFonts w:ascii="Times New Roman" w:hAnsi="Times New Roman"/>
          <w:sz w:val="20"/>
        </w:rPr>
        <w:t xml:space="preserve"> </w:t>
      </w:r>
      <w:r>
        <w:rPr>
          <w:rFonts w:ascii="Times New Roman" w:hAnsi="Times New Roman"/>
          <w:sz w:val="20"/>
        </w:rPr>
        <w:t>(a) Macro-F1 on the full held-out fold against the number of training tumours per class (balanced draws from each of the 50 training folds; mean and 95% CI over 10 repeats). (b) Leaky minus in-fold accuracy of softmax in 30 balanced subsamples per n (mean and 95% CI), with permuted (solid) and real (dashed) labels; open diamonds: all 801 samples, unbalanced classes, 100 permutations (different design).</w:t>
      </w:r>
    </w:p>
    <w:p>
      <w:pPr>
        <w:pStyle w:val="Heading1"/>
        <w:keepNext/>
        <w:numPr>
          <w:ilvl w:val="0"/>
          <w:numId w:val="1"/>
        </w:numPr>
        <w:jc w:val="left"/>
      </w:pPr>
      <w:r>
        <w:rPr>
          <w:rFonts w:ascii="Times New Roman" w:hAnsi="Times New Roman"/>
          <w:b/>
          <w:i w:val="0"/>
          <w:sz w:val="20"/>
        </w:rPr>
        <w:t>Discussion</w:t>
      </w:r>
    </w:p>
    <w:p>
      <w:pPr>
        <w:spacing w:before="0" w:after="0" w:line="240" w:lineRule="auto"/>
        <w:ind w:firstLine="288"/>
        <w:jc w:val="both"/>
      </w:pPr>
      <w:r>
        <w:rPr>
          <w:rFonts w:ascii="Times New Roman" w:hAnsi="Times New Roman"/>
          <w:sz w:val="20"/>
        </w:rPr>
        <w:t>The original motivation for this kind of study, namely that leaky selection inflates published accuracies, turns out to carry little weight on this dataset at full size: with real labels, leaky and in-fold selection gave practically identical accuracy, and the bias of Ambroise and McLachlan [11] appeared clearly only with random labels in small samples, as the simulations of Vabalas et al. predict for easily separable classes [17]. The tissue-of-origin signal is so strong [3] that every reasonable pipeline reaches the ceiling. Published results are therefore probably numerically sound despite their protocols, but the dataset cannot demonstrate that a pipeline is free of leakage, nor rank classifiers: the smallest detectable difference was 0.5–1.4 points, larger than the differences among the six non-naive-Bayes classifiers, 10 of whose 15 pairs were equivalent within ±1 point. Selection stability is likewise a property of the whole pipeline: high here (Φ = 0.93), low for a small random-forest panel elsewhere [24].</w:t>
      </w:r>
    </w:p>
    <w:p>
      <w:pPr>
        <w:spacing w:before="0" w:after="0" w:line="240" w:lineRule="auto"/>
        <w:ind w:firstLine="288"/>
        <w:jc w:val="both"/>
      </w:pPr>
      <w:r>
        <w:rPr>
          <w:rFonts w:ascii="Times New Roman" w:hAnsi="Times New Roman"/>
          <w:sz w:val="20"/>
        </w:rPr>
        <w:t>The reliability analyses show what a saturated benchmark can still contribute, and where its limits lie. Miscalibration was small and confined to a few low-confidence predictions, and 99% conformal sets flagged about half of the test appearances of the atypical samples while leaving 99.4% of predictions as single labels. Conformal sets did not, however, select errors better than a probability threshold; their contribution is a threshold chosen with a coverage guarantee, and with about 160 calibration tumours that threshold varies considerably between calibration sets. At 90% and 95% the sets were uninformative for a classifier this accurate, and class-conditional guarantees at 99% need more calibration samples per class than the dataset provides. These findings are specific to this dataset and to within-TCGA evaluation, not evidence about clinical performance.</w:t>
      </w:r>
    </w:p>
    <w:p>
      <w:pPr>
        <w:spacing w:before="0" w:after="0" w:line="240" w:lineRule="auto"/>
        <w:ind w:firstLine="288"/>
        <w:jc w:val="both"/>
      </w:pPr>
      <w:r>
        <w:rPr>
          <w:rFonts w:ascii="Times New Roman" w:hAnsi="Times New Roman"/>
          <w:sz w:val="20"/>
        </w:rPr>
        <w:t>We recommend that studies using this dataset fit all selection, resampling and scaling inside the training folds and say so; report repeated cross-validation with corrected intervals, all pairwise tests with multiplicity control and an equivalence test when claiming that models perform alike; treat a permutation test, not the accuracy level, as evidence of a leak-free pipeline; avoid biological claims about anonymised genes; and, if reliability is claimed, compare calibration with its sampling floor, report conformal coverage per class and across calibration sets, and compare abstention with a plain probability threshold.</w:t>
      </w:r>
    </w:p>
    <w:p>
      <w:pPr>
        <w:pStyle w:val="Heading1"/>
        <w:keepNext/>
        <w:numPr>
          <w:ilvl w:val="0"/>
          <w:numId w:val="1"/>
        </w:numPr>
        <w:jc w:val="left"/>
      </w:pPr>
      <w:r>
        <w:rPr>
          <w:rFonts w:ascii="Times New Roman" w:hAnsi="Times New Roman"/>
          <w:b/>
          <w:i w:val="0"/>
          <w:sz w:val="20"/>
        </w:rPr>
        <w:t>Conclusion</w:t>
      </w:r>
    </w:p>
    <w:p>
      <w:pPr>
        <w:spacing w:before="0" w:after="0" w:line="240" w:lineRule="auto"/>
        <w:ind w:firstLine="288"/>
        <w:jc w:val="both"/>
      </w:pPr>
      <w:r>
        <w:rPr>
          <w:rFonts w:ascii="Times New Roman" w:hAnsi="Times New Roman"/>
          <w:sz w:val="20"/>
        </w:rPr>
        <w:t>On the UCI TCGA pan-cancer RNA-Seq dataset, near-perfect accuracy is the norm under both leaky and leak-free protocols. At full sample size leaky selection barely changes the estimate, so the dataset neither exposes leakage nor ranks modern classifiers; no pair of seven standard classifiers differs significantly, 10 of the 15 pairs among the six non-naive-Bayes models are demonstrably equivalent within ±1 percentage point, and naive Bayes is probably slightly worse. Its value lies in its use as a teaching and sanity-check example for permutation and equivalence testing, and as a test bed for reliability methods: 99% conformal sets allow a small amount of abstention to remove most remaining errors, much as a probability threshold would, while class-conditional guarantees need more data. Claims of methodological progress require harder, many-class and cross-cohort settings.</w:t>
      </w:r>
    </w:p>
    <w:p>
      <w:pPr>
        <w:pStyle w:val="Heading1"/>
        <w:keepNext/>
        <w:numPr>
          <w:ilvl w:val="0"/>
          <w:numId w:val="1"/>
        </w:numPr>
        <w:jc w:val="left"/>
      </w:pPr>
      <w:r>
        <w:rPr>
          <w:rFonts w:ascii="Times New Roman" w:hAnsi="Times New Roman"/>
          <w:b/>
          <w:i w:val="0"/>
          <w:sz w:val="20"/>
        </w:rPr>
        <w:t>Limitations and Future Work</w:t>
      </w:r>
    </w:p>
    <w:p>
      <w:pPr>
        <w:spacing w:before="0" w:after="0" w:line="240" w:lineRule="auto"/>
        <w:ind w:firstLine="288"/>
        <w:jc w:val="both"/>
      </w:pPr>
      <w:r>
        <w:rPr>
          <w:rFonts w:ascii="Times New Roman" w:hAnsi="Times New Roman"/>
          <w:sz w:val="20"/>
        </w:rPr>
        <w:t>The dataset has 801 samples from one source (TCGA), five well-separated tissue types and no clinical metadata. Global expression summaries alone predicted the cancer type with 52.7% balanced accuracy, so classes also differ in overall profile properties (biology, handling or batch [46]). Cross-validation estimates generalisation within TCGA, not to other cohorts or metastatic samples [1,4]. Hyperparameters were fixed rather than tuned. The t-based tests assume approximately normal fold differences, an assumption that bounded scores violate; our conclusions therefore rest on the agreement of several analyses. The leakage audit covers ANOVA selection and scaling, not oversampling or PCA. Conformal guarantees assume exchangeability; with about 160 calibration tumours, coverage varies widely between calibration sets, and the cross-conformal guarantee is weaker. Calibration references treat the ten predictions per tumour as independent. The learning curves use one balanced draw per fold and one k, without fitted learning-curve models; leakage-versus-n subsamples overlap heavily at n = 390 (all 78 COAD tumours each time), and the n = 801 permutations use a different, unbalanced design. Mapping the anonymised genes to symbols via the original Synapse annotation, external validation and the 33-type problem are left for future work.</w:t>
      </w:r>
    </w:p>
    <w:p>
      <w:pPr>
        <w:pStyle w:val="Heading1"/>
        <w:keepNext/>
        <w:ind w:firstLine="0"/>
        <w:jc w:val="left"/>
      </w:pPr>
      <w:r>
        <w:rPr>
          <w:rFonts w:ascii="Times New Roman" w:hAnsi="Times New Roman"/>
          <w:b/>
          <w:i w:val="0"/>
          <w:sz w:val="20"/>
        </w:rPr>
        <w:t>Data Availability Statement</w:t>
      </w:r>
    </w:p>
    <w:p>
      <w:pPr>
        <w:spacing w:before="0" w:after="0" w:line="240" w:lineRule="auto"/>
        <w:ind w:firstLine="288"/>
        <w:jc w:val="both"/>
      </w:pPr>
      <w:r>
        <w:rPr>
          <w:rFonts w:ascii="Times New Roman" w:hAnsi="Times New Roman"/>
          <w:sz w:val="20"/>
        </w:rPr>
        <w:t>The dataset is publicly available from the UCI Machine Learning Repository (doi:10.24432/C5R88H) [6]. All code, per-fold results and figures are provided in Supplementary File S1 and at [Repository URL / DOI]. Code licence: [MIT or other licence]. Software: PanCancer_code_S1 (version as submitted; archived version: [DOI to be added]); language Python 3.13; platform Linux (any operating system with Python 3.13 should work); dependencies listed in requirements.txt (scikit-learn, NumPy, SciPy, pandas, LightGBM, matplotlib).</w:t>
      </w:r>
    </w:p>
    <w:p>
      <w:pPr>
        <w:pStyle w:val="Heading1"/>
        <w:keepNext/>
        <w:ind w:firstLine="0"/>
        <w:jc w:val="left"/>
      </w:pPr>
      <w:r>
        <w:rPr>
          <w:rFonts w:ascii="Times New Roman" w:hAnsi="Times New Roman"/>
          <w:b/>
          <w:i w:val="0"/>
          <w:sz w:val="20"/>
        </w:rPr>
        <w:t>Ethics Statement</w:t>
      </w:r>
    </w:p>
    <w:p>
      <w:pPr>
        <w:spacing w:before="0" w:after="0" w:line="240" w:lineRule="auto"/>
        <w:ind w:firstLine="288"/>
        <w:jc w:val="both"/>
      </w:pPr>
      <w:r>
        <w:rPr>
          <w:rFonts w:ascii="Times New Roman" w:hAnsi="Times New Roman"/>
          <w:sz w:val="20"/>
        </w:rPr>
        <w:t>This study analysed only publicly available, de-identified gene-expression data released for research use; no new data were collected. Ethics approval and consent to participate were therefore not required for this secondary analysis. Consent for publication: not applicable.</w:t>
      </w:r>
    </w:p>
    <w:p>
      <w:pPr>
        <w:pStyle w:val="Heading1"/>
        <w:keepNext/>
        <w:ind w:firstLine="0"/>
        <w:jc w:val="left"/>
      </w:pPr>
      <w:r>
        <w:rPr>
          <w:rFonts w:ascii="Times New Roman" w:hAnsi="Times New Roman"/>
          <w:b/>
          <w:i w:val="0"/>
          <w:sz w:val="20"/>
        </w:rPr>
        <w:t>Declaration of Generative AI and AI-Assisted Technologies in the Manuscript Preparation Process</w:t>
      </w:r>
    </w:p>
    <w:p>
      <w:pPr>
        <w:spacing w:before="0" w:after="0" w:line="240" w:lineRule="auto"/>
        <w:ind w:firstLine="288"/>
        <w:jc w:val="both"/>
      </w:pPr>
      <w:r>
        <w:rPr>
          <w:rFonts w:ascii="Times New Roman" w:hAnsi="Times New Roman"/>
          <w:sz w:val="20"/>
        </w:rPr>
        <w:t>[Placeholder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keepNext/>
        <w:ind w:firstLine="0"/>
        <w:jc w:val="left"/>
      </w:pPr>
      <w:r>
        <w:rPr>
          <w:rFonts w:ascii="Times New Roman" w:hAnsi="Times New Roman"/>
          <w:b/>
          <w:i w:val="0"/>
          <w:sz w:val="20"/>
        </w:rPr>
        <w:t>Declaration of Conflict of Interest</w:t>
      </w:r>
    </w:p>
    <w:p>
      <w:pPr>
        <w:spacing w:before="0" w:after="0" w:line="240" w:lineRule="auto"/>
        <w:ind w:firstLine="288"/>
        <w:jc w:val="both"/>
      </w:pPr>
      <w:r>
        <w:rPr>
          <w:rFonts w:ascii="Times New Roman" w:hAnsi="Times New Roman"/>
          <w:sz w:val="20"/>
        </w:rPr>
        <w:t>The authors declare no conflict of interest. [To confirm.]</w:t>
      </w:r>
    </w:p>
    <w:p>
      <w:pPr>
        <w:pStyle w:val="Heading1"/>
        <w:keepNext/>
        <w:ind w:firstLine="0"/>
        <w:jc w:val="left"/>
      </w:pPr>
      <w:r>
        <w:rPr>
          <w:rFonts w:ascii="Times New Roman" w:hAnsi="Times New Roman"/>
          <w:b/>
          <w:i w:val="0"/>
          <w:sz w:val="20"/>
        </w:rPr>
        <w:t>Funding</w:t>
      </w:r>
    </w:p>
    <w:p>
      <w:pPr>
        <w:spacing w:before="0" w:after="0" w:line="240" w:lineRule="auto"/>
        <w:ind w:firstLine="288"/>
        <w:jc w:val="both"/>
      </w:pPr>
      <w:r>
        <w:rPr>
          <w:rFonts w:ascii="Times New Roman" w:hAnsi="Times New Roman"/>
          <w:sz w:val="20"/>
        </w:rPr>
        <w:t>[To confirm: This research received no specific grant from any funding agency in the public, commercial or not-for-profit sectors. Otherwise: funder name, grant number.]</w:t>
      </w:r>
    </w:p>
    <w:p>
      <w:pPr>
        <w:pStyle w:val="Heading1"/>
        <w:keepNext/>
        <w:ind w:firstLine="0"/>
        <w:jc w:val="left"/>
      </w:pPr>
      <w:r>
        <w:rPr>
          <w:rFonts w:ascii="Times New Roman" w:hAnsi="Times New Roman"/>
          <w:b/>
          <w:i w:val="0"/>
          <w:sz w:val="20"/>
        </w:rPr>
        <w:t>Author Contributions</w:t>
      </w:r>
    </w:p>
    <w:p>
      <w:pPr>
        <w:spacing w:before="0" w:after="0" w:line="240" w:lineRule="auto"/>
        <w:ind w:firstLine="288"/>
        <w:jc w:val="both"/>
      </w:pPr>
      <w:r>
        <w:rPr>
          <w:rFonts w:ascii="Times New Roman" w:hAnsi="Times New Roman"/>
          <w:sz w:val="20"/>
        </w:rPr>
        <w:t>[To confirm; add any co-authors or supervisor and their roles.] [Author 1]: conceptualisation, study design, supervision of the AI-assisted analysis, verification of results, and review and approval of the final manuscript.</w:t>
      </w:r>
    </w:p>
    <w:p>
      <w:pPr>
        <w:pStyle w:val="Heading1"/>
        <w:keepNext/>
        <w:ind w:firstLine="0"/>
        <w:jc w:val="left"/>
      </w:pPr>
      <w:r>
        <w:rPr>
          <w:rFonts w:ascii="Times New Roman" w:hAnsi="Times New Roman"/>
          <w:b/>
          <w:i w:val="0"/>
          <w:sz w:val="20"/>
        </w:rPr>
        <w:t>Acknowledgements</w:t>
      </w:r>
    </w:p>
    <w:p>
      <w:pPr>
        <w:spacing w:before="0" w:after="0" w:line="240" w:lineRule="auto"/>
        <w:ind w:firstLine="288"/>
        <w:jc w:val="both"/>
      </w:pPr>
      <w:r>
        <w:rPr>
          <w:rFonts w:ascii="Times New Roman" w:hAnsi="Times New Roman"/>
          <w:sz w:val="20"/>
        </w:rPr>
        <w:t>The results shown here are in part based upon data generated by the TCGA Research Network (https://www.cancer.gov/tcga). We thank the curator of the UCI dataset for making it available.</w:t>
      </w:r>
    </w:p>
    <w:p>
      <w:pPr>
        <w:pStyle w:val="Heading1"/>
        <w:keepNext/>
        <w:ind w:firstLine="0"/>
        <w:jc w:val="left"/>
      </w:pPr>
      <w:r>
        <w:rPr>
          <w:rFonts w:ascii="Times New Roman" w:hAnsi="Times New Roman"/>
          <w:b/>
          <w:i w:val="0"/>
          <w:sz w:val="20"/>
        </w:rPr>
        <w:t>References</w:t>
      </w:r>
    </w:p>
    <w:p>
      <w:pPr>
        <w:spacing w:before="0" w:after="40" w:line="240" w:lineRule="auto"/>
        <w:ind w:left="432" w:hanging="432"/>
        <w:jc w:val="both"/>
      </w:pPr>
      <w:r>
        <w:rPr>
          <w:rFonts w:ascii="Times New Roman" w:hAnsi="Times New Roman"/>
          <w:b w:val="0"/>
          <w:i w:val="0"/>
          <w:sz w:val="20"/>
        </w:rPr>
        <w:t xml:space="preserve">[1] </w:t>
      </w:r>
      <w:r>
        <w:rPr>
          <w:rFonts w:ascii="Times New Roman" w:hAnsi="Times New Roman"/>
          <w:b w:val="0"/>
          <w:i w:val="0"/>
          <w:sz w:val="20"/>
        </w:rPr>
        <w:t xml:space="preserve">N. Pavlidis and G. Pentheroudakis, “Cancer of unknown primary site,” </w:t>
      </w:r>
      <w:r>
        <w:rPr>
          <w:rFonts w:ascii="Times New Roman" w:hAnsi="Times New Roman"/>
          <w:b w:val="0"/>
          <w:i/>
          <w:sz w:val="20"/>
        </w:rPr>
        <w:t>Lancet</w:t>
      </w:r>
      <w:r>
        <w:rPr>
          <w:rFonts w:ascii="Times New Roman" w:hAnsi="Times New Roman"/>
          <w:b w:val="0"/>
          <w:i w:val="0"/>
          <w:sz w:val="20"/>
        </w:rPr>
        <w:t>, vol. 379, no. 9824, pp. 1428–1435, 2012, doi: 10.1016/S0140-6736(11)61178-1.</w:t>
      </w:r>
    </w:p>
    <w:p>
      <w:pPr>
        <w:spacing w:before="0" w:after="40" w:line="240" w:lineRule="auto"/>
        <w:ind w:left="432" w:hanging="432"/>
        <w:jc w:val="both"/>
      </w:pPr>
      <w:r>
        <w:rPr>
          <w:rFonts w:ascii="Times New Roman" w:hAnsi="Times New Roman"/>
          <w:b w:val="0"/>
          <w:i w:val="0"/>
          <w:sz w:val="20"/>
        </w:rPr>
        <w:t xml:space="preserve">[2] </w:t>
      </w:r>
      <w:r>
        <w:rPr>
          <w:rFonts w:ascii="Times New Roman" w:hAnsi="Times New Roman"/>
          <w:b w:val="0"/>
          <w:i w:val="0"/>
          <w:sz w:val="20"/>
        </w:rPr>
        <w:t xml:space="preserve">Cancer Genome Atlas Research Network, J. N. Weinstein, E. A. Collisson, G. B. Mills, K. R. M. Shaw, B. A. Ozenberger, et al., “The Cancer Genome Atlas Pan-Cancer analysis project,” </w:t>
      </w:r>
      <w:r>
        <w:rPr>
          <w:rFonts w:ascii="Times New Roman" w:hAnsi="Times New Roman"/>
          <w:b w:val="0"/>
          <w:i/>
          <w:sz w:val="20"/>
        </w:rPr>
        <w:t>Nat. Genet.</w:t>
      </w:r>
      <w:r>
        <w:rPr>
          <w:rFonts w:ascii="Times New Roman" w:hAnsi="Times New Roman"/>
          <w:b w:val="0"/>
          <w:i w:val="0"/>
          <w:sz w:val="20"/>
        </w:rPr>
        <w:t>, vol. 45, no. 10, pp. 1113–1120, 2013, doi: 10.1038/ng.2764.</w:t>
      </w:r>
    </w:p>
    <w:p>
      <w:pPr>
        <w:spacing w:before="0" w:after="40" w:line="240" w:lineRule="auto"/>
        <w:ind w:left="432" w:hanging="432"/>
        <w:jc w:val="both"/>
      </w:pPr>
      <w:r>
        <w:rPr>
          <w:rFonts w:ascii="Times New Roman" w:hAnsi="Times New Roman"/>
          <w:b w:val="0"/>
          <w:i w:val="0"/>
          <w:sz w:val="20"/>
        </w:rPr>
        <w:t xml:space="preserve">[3] </w:t>
      </w:r>
      <w:r>
        <w:rPr>
          <w:rFonts w:ascii="Times New Roman" w:hAnsi="Times New Roman"/>
          <w:b w:val="0"/>
          <w:i w:val="0"/>
          <w:sz w:val="20"/>
        </w:rPr>
        <w:t xml:space="preserve">K. A. Hoadley, C. Yau, T. Hinoue, D. M. Wolf, A. J. Lazar, E. Drill, et al., “Cell-of-origin patterns dominate the molecular classification of 10,000 tumors from 33 types of cancer,” </w:t>
      </w:r>
      <w:r>
        <w:rPr>
          <w:rFonts w:ascii="Times New Roman" w:hAnsi="Times New Roman"/>
          <w:b w:val="0"/>
          <w:i/>
          <w:sz w:val="20"/>
        </w:rPr>
        <w:t>Cell</w:t>
      </w:r>
      <w:r>
        <w:rPr>
          <w:rFonts w:ascii="Times New Roman" w:hAnsi="Times New Roman"/>
          <w:b w:val="0"/>
          <w:i w:val="0"/>
          <w:sz w:val="20"/>
        </w:rPr>
        <w:t>, vol. 173, no. 2, pp. 291–304.e6, 2018, doi: 10.1016/j.cell.2018.03.022.</w:t>
      </w:r>
    </w:p>
    <w:p>
      <w:pPr>
        <w:spacing w:before="0" w:after="40" w:line="240" w:lineRule="auto"/>
        <w:ind w:left="432" w:hanging="432"/>
        <w:jc w:val="both"/>
      </w:pPr>
      <w:r>
        <w:rPr>
          <w:rFonts w:ascii="Times New Roman" w:hAnsi="Times New Roman"/>
          <w:b w:val="0"/>
          <w:i w:val="0"/>
          <w:sz w:val="20"/>
        </w:rPr>
        <w:t xml:space="preserve">[4] </w:t>
      </w:r>
      <w:r>
        <w:rPr>
          <w:rFonts w:ascii="Times New Roman" w:hAnsi="Times New Roman"/>
          <w:b w:val="0"/>
          <w:i w:val="0"/>
          <w:sz w:val="20"/>
        </w:rPr>
        <w:t xml:space="preserve">J. K. Grewal, B. Tessier-Cloutier, M. Jones, S. Gakkhar, Y. Ma, R. Moore, et al., “Application of a neural network whole transcriptome-based pan-cancer method for diagnosis of primary and metastatic cancers,” </w:t>
      </w:r>
      <w:r>
        <w:rPr>
          <w:rFonts w:ascii="Times New Roman" w:hAnsi="Times New Roman"/>
          <w:b w:val="0"/>
          <w:i/>
          <w:sz w:val="20"/>
        </w:rPr>
        <w:t>JAMA Netw. Open</w:t>
      </w:r>
      <w:r>
        <w:rPr>
          <w:rFonts w:ascii="Times New Roman" w:hAnsi="Times New Roman"/>
          <w:b w:val="0"/>
          <w:i w:val="0"/>
          <w:sz w:val="20"/>
        </w:rPr>
        <w:t>, vol. 2, no. 4, Art. no. e192597, 2019, doi: 10.1001/jamanetworkopen.2019.2597.</w:t>
      </w:r>
    </w:p>
    <w:p>
      <w:pPr>
        <w:spacing w:before="0" w:after="40" w:line="240" w:lineRule="auto"/>
        <w:ind w:left="432" w:hanging="432"/>
        <w:jc w:val="both"/>
      </w:pPr>
      <w:r>
        <w:rPr>
          <w:rFonts w:ascii="Times New Roman" w:hAnsi="Times New Roman"/>
          <w:b w:val="0"/>
          <w:i w:val="0"/>
          <w:sz w:val="20"/>
        </w:rPr>
        <w:t xml:space="preserve">[5] </w:t>
      </w:r>
      <w:r>
        <w:rPr>
          <w:rFonts w:ascii="Times New Roman" w:hAnsi="Times New Roman"/>
          <w:b w:val="0"/>
          <w:i w:val="0"/>
          <w:sz w:val="20"/>
        </w:rPr>
        <w:t xml:space="preserve">H. Hayashi, T. Kurata, Y. Takiguchi, M. Arai, K. Takeda, K. Akiyoshi, et al., “Randomized phase II trial comparing site-specific treatment based on gene expression profiling with carboplatin and paclitaxel for patients with cancer of unknown primary site,” </w:t>
      </w:r>
      <w:r>
        <w:rPr>
          <w:rFonts w:ascii="Times New Roman" w:hAnsi="Times New Roman"/>
          <w:b w:val="0"/>
          <w:i/>
          <w:sz w:val="20"/>
        </w:rPr>
        <w:t>J. Clin. Oncol.</w:t>
      </w:r>
      <w:r>
        <w:rPr>
          <w:rFonts w:ascii="Times New Roman" w:hAnsi="Times New Roman"/>
          <w:b w:val="0"/>
          <w:i w:val="0"/>
          <w:sz w:val="20"/>
        </w:rPr>
        <w:t>, vol. 37, no. 7, pp. 570–579, 2019, doi: 10.1200/JCO.18.00771.</w:t>
      </w:r>
    </w:p>
    <w:p>
      <w:pPr>
        <w:spacing w:before="0" w:after="40" w:line="240" w:lineRule="auto"/>
        <w:ind w:left="432" w:hanging="432"/>
        <w:jc w:val="both"/>
      </w:pPr>
      <w:r>
        <w:rPr>
          <w:rFonts w:ascii="Times New Roman" w:hAnsi="Times New Roman"/>
          <w:b w:val="0"/>
          <w:i w:val="0"/>
          <w:sz w:val="20"/>
        </w:rPr>
        <w:t xml:space="preserve">[6] </w:t>
      </w:r>
      <w:r>
        <w:rPr>
          <w:rFonts w:ascii="Times New Roman" w:hAnsi="Times New Roman"/>
          <w:b w:val="0"/>
          <w:i w:val="0"/>
          <w:sz w:val="20"/>
        </w:rPr>
        <w:t xml:space="preserve">S. Fiorini, “Gene expression cancer RNA-Seq [dataset],” </w:t>
      </w:r>
      <w:r>
        <w:rPr>
          <w:rFonts w:ascii="Times New Roman" w:hAnsi="Times New Roman"/>
          <w:b w:val="0"/>
          <w:i/>
          <w:sz w:val="20"/>
        </w:rPr>
        <w:t>UCI Machine Learning Repository</w:t>
      </w:r>
      <w:r>
        <w:rPr>
          <w:rFonts w:ascii="Times New Roman" w:hAnsi="Times New Roman"/>
          <w:b w:val="0"/>
          <w:i w:val="0"/>
          <w:sz w:val="20"/>
        </w:rPr>
        <w:t>, 2016, doi: 10.24432/C5R88H.</w:t>
      </w:r>
    </w:p>
    <w:p>
      <w:pPr>
        <w:spacing w:before="0" w:after="40" w:line="240" w:lineRule="auto"/>
        <w:ind w:left="432" w:hanging="432"/>
        <w:jc w:val="both"/>
      </w:pPr>
      <w:r>
        <w:rPr>
          <w:rFonts w:ascii="Times New Roman" w:hAnsi="Times New Roman"/>
          <w:b w:val="0"/>
          <w:i w:val="0"/>
          <w:sz w:val="20"/>
        </w:rPr>
        <w:t xml:space="preserve">[7] </w:t>
      </w:r>
      <w:r>
        <w:rPr>
          <w:rFonts w:ascii="Times New Roman" w:hAnsi="Times New Roman"/>
          <w:b w:val="0"/>
          <w:i w:val="0"/>
          <w:sz w:val="20"/>
        </w:rPr>
        <w:t xml:space="preserve">Y. Nitta, M. Borders, and S. A. Ludwig, “Analysis of gene expression cancer data set: classification of TCGA pan-cancer HiSeq data,” in </w:t>
      </w:r>
      <w:r>
        <w:rPr>
          <w:rFonts w:ascii="Times New Roman" w:hAnsi="Times New Roman"/>
          <w:b w:val="0"/>
          <w:i/>
          <w:sz w:val="20"/>
        </w:rPr>
        <w:t>Proc. 2021 IEEE Int. Conf. Big Data (Big Data)</w:t>
      </w:r>
      <w:r>
        <w:rPr>
          <w:rFonts w:ascii="Times New Roman" w:hAnsi="Times New Roman"/>
          <w:b w:val="0"/>
          <w:i w:val="0"/>
          <w:sz w:val="20"/>
        </w:rPr>
        <w:t>, 2021, pp. 4745–4752, doi: 10.1109/BigData52589.2021.9671793.</w:t>
      </w:r>
    </w:p>
    <w:p>
      <w:pPr>
        <w:spacing w:before="0" w:after="40" w:line="240" w:lineRule="auto"/>
        <w:ind w:left="432" w:hanging="432"/>
        <w:jc w:val="both"/>
      </w:pPr>
      <w:r>
        <w:rPr>
          <w:rFonts w:ascii="Times New Roman" w:hAnsi="Times New Roman"/>
          <w:b w:val="0"/>
          <w:i w:val="0"/>
          <w:sz w:val="20"/>
        </w:rPr>
        <w:t xml:space="preserve">[8] </w:t>
      </w:r>
      <w:r>
        <w:rPr>
          <w:rFonts w:ascii="Times New Roman" w:hAnsi="Times New Roman"/>
          <w:b w:val="0"/>
          <w:i w:val="0"/>
          <w:sz w:val="20"/>
        </w:rPr>
        <w:t xml:space="preserve">A. Wahid and M. T. Banday, “Analyzing RNA-Seq gene expression data for cancer classification through ML approach,” </w:t>
      </w:r>
      <w:r>
        <w:rPr>
          <w:rFonts w:ascii="Times New Roman" w:hAnsi="Times New Roman"/>
          <w:b w:val="0"/>
          <w:i/>
          <w:sz w:val="20"/>
        </w:rPr>
        <w:t>Int. J. Adv. Comput. Sci. Appl.</w:t>
      </w:r>
      <w:r>
        <w:rPr>
          <w:rFonts w:ascii="Times New Roman" w:hAnsi="Times New Roman"/>
          <w:b w:val="0"/>
          <w:i w:val="0"/>
          <w:sz w:val="20"/>
        </w:rPr>
        <w:t>, vol. 14, no. 9, pp. 798–810, 2023, doi: 10.14569/IJACSA.2023.0140984.</w:t>
      </w:r>
    </w:p>
    <w:p>
      <w:pPr>
        <w:spacing w:before="0" w:after="40" w:line="240" w:lineRule="auto"/>
        <w:ind w:left="432" w:hanging="432"/>
        <w:jc w:val="both"/>
      </w:pPr>
      <w:r>
        <w:rPr>
          <w:rFonts w:ascii="Times New Roman" w:hAnsi="Times New Roman"/>
          <w:b w:val="0"/>
          <w:i w:val="0"/>
          <w:sz w:val="20"/>
        </w:rPr>
        <w:t xml:space="preserve">[9] </w:t>
      </w:r>
      <w:r>
        <w:rPr>
          <w:rFonts w:ascii="Times New Roman" w:hAnsi="Times New Roman"/>
          <w:b w:val="0"/>
          <w:i w:val="0"/>
          <w:sz w:val="20"/>
        </w:rPr>
        <w:t xml:space="preserve">S. A. Alanazi, N. Alshammari, M. Alruwaili, K. Junaid, M. R. Abid, and F. Ahmad, “Integrative analysis of RNA expression data unveils distinct cancer types through machine learning techniques,” </w:t>
      </w:r>
      <w:r>
        <w:rPr>
          <w:rFonts w:ascii="Times New Roman" w:hAnsi="Times New Roman"/>
          <w:b w:val="0"/>
          <w:i/>
          <w:sz w:val="20"/>
        </w:rPr>
        <w:t>Saudi J. Biol. Sci.</w:t>
      </w:r>
      <w:r>
        <w:rPr>
          <w:rFonts w:ascii="Times New Roman" w:hAnsi="Times New Roman"/>
          <w:b w:val="0"/>
          <w:i w:val="0"/>
          <w:sz w:val="20"/>
        </w:rPr>
        <w:t>, vol. 31, no. 3, Art. no. 103918, 2024, doi: 10.1016/j.sjbs.2023.103918.</w:t>
      </w:r>
    </w:p>
    <w:p>
      <w:pPr>
        <w:spacing w:before="0" w:after="40" w:line="240" w:lineRule="auto"/>
        <w:ind w:left="432" w:hanging="432"/>
        <w:jc w:val="both"/>
      </w:pPr>
      <w:r>
        <w:rPr>
          <w:rFonts w:ascii="Times New Roman" w:hAnsi="Times New Roman"/>
          <w:b w:val="0"/>
          <w:i w:val="0"/>
          <w:sz w:val="20"/>
        </w:rPr>
        <w:t xml:space="preserve">[10] </w:t>
      </w:r>
      <w:r>
        <w:rPr>
          <w:rFonts w:ascii="Times New Roman" w:hAnsi="Times New Roman"/>
          <w:b w:val="0"/>
          <w:i w:val="0"/>
          <w:sz w:val="20"/>
        </w:rPr>
        <w:t xml:space="preserve">S. Akter, R. O. Adesola, and S. Basnet, “Machine learning approach to identify significant genes and classify cancer types from RNA-seq data,” </w:t>
      </w:r>
      <w:r>
        <w:rPr>
          <w:rFonts w:ascii="Times New Roman" w:hAnsi="Times New Roman"/>
          <w:b w:val="0"/>
          <w:i/>
          <w:sz w:val="20"/>
        </w:rPr>
        <w:t>Global Med. Genet.</w:t>
      </w:r>
      <w:r>
        <w:rPr>
          <w:rFonts w:ascii="Times New Roman" w:hAnsi="Times New Roman"/>
          <w:b w:val="0"/>
          <w:i w:val="0"/>
          <w:sz w:val="20"/>
        </w:rPr>
        <w:t>, vol. 12, no. 4, Art. no. 100079, 2025, doi: 10.1016/j.gmg.2025.100079.</w:t>
      </w:r>
    </w:p>
    <w:p>
      <w:pPr>
        <w:spacing w:before="0" w:after="40" w:line="240" w:lineRule="auto"/>
        <w:ind w:left="432" w:hanging="432"/>
        <w:jc w:val="both"/>
      </w:pPr>
      <w:r>
        <w:rPr>
          <w:rFonts w:ascii="Times New Roman" w:hAnsi="Times New Roman"/>
          <w:b w:val="0"/>
          <w:i w:val="0"/>
          <w:sz w:val="20"/>
        </w:rPr>
        <w:t xml:space="preserve">[11] </w:t>
      </w:r>
      <w:r>
        <w:rPr>
          <w:rFonts w:ascii="Times New Roman" w:hAnsi="Times New Roman"/>
          <w:b w:val="0"/>
          <w:i w:val="0"/>
          <w:sz w:val="20"/>
        </w:rPr>
        <w:t xml:space="preserve">C. Ambroise and G. J. McLachlan, “Selection bias in gene extraction on the basis of microarray gene-expression data,” </w:t>
      </w:r>
      <w:r>
        <w:rPr>
          <w:rFonts w:ascii="Times New Roman" w:hAnsi="Times New Roman"/>
          <w:b w:val="0"/>
          <w:i/>
          <w:sz w:val="20"/>
        </w:rPr>
        <w:t>Proc. Natl. Acad. Sci. USA</w:t>
      </w:r>
      <w:r>
        <w:rPr>
          <w:rFonts w:ascii="Times New Roman" w:hAnsi="Times New Roman"/>
          <w:b w:val="0"/>
          <w:i w:val="0"/>
          <w:sz w:val="20"/>
        </w:rPr>
        <w:t>, vol. 99, no. 10, pp. 6562–6566, 2002, doi: 10.1073/pnas.102102699.</w:t>
      </w:r>
    </w:p>
    <w:p>
      <w:pPr>
        <w:spacing w:before="0" w:after="40" w:line="240" w:lineRule="auto"/>
        <w:ind w:left="432" w:hanging="432"/>
        <w:jc w:val="both"/>
      </w:pPr>
      <w:r>
        <w:rPr>
          <w:rFonts w:ascii="Times New Roman" w:hAnsi="Times New Roman"/>
          <w:b w:val="0"/>
          <w:i w:val="0"/>
          <w:sz w:val="20"/>
        </w:rPr>
        <w:t xml:space="preserve">[12] </w:t>
      </w:r>
      <w:r>
        <w:rPr>
          <w:rFonts w:ascii="Times New Roman" w:hAnsi="Times New Roman"/>
          <w:b w:val="0"/>
          <w:i w:val="0"/>
          <w:sz w:val="20"/>
        </w:rPr>
        <w:t xml:space="preserve">R. Simon, M. D. Radmacher, K. Dobbin, and L. M. McShane, “Pitfalls in the use of DNA microarray data for diagnostic and prognostic classification,” </w:t>
      </w:r>
      <w:r>
        <w:rPr>
          <w:rFonts w:ascii="Times New Roman" w:hAnsi="Times New Roman"/>
          <w:b w:val="0"/>
          <w:i/>
          <w:sz w:val="20"/>
        </w:rPr>
        <w:t>J. Natl. Cancer Inst.</w:t>
      </w:r>
      <w:r>
        <w:rPr>
          <w:rFonts w:ascii="Times New Roman" w:hAnsi="Times New Roman"/>
          <w:b w:val="0"/>
          <w:i w:val="0"/>
          <w:sz w:val="20"/>
        </w:rPr>
        <w:t>, vol. 95, no. 1, pp. 14–18, 2003, doi: 10.1093/jnci/95.1.14.</w:t>
      </w:r>
    </w:p>
    <w:p>
      <w:pPr>
        <w:spacing w:before="0" w:after="40" w:line="240" w:lineRule="auto"/>
        <w:ind w:left="432" w:hanging="432"/>
        <w:jc w:val="both"/>
      </w:pPr>
      <w:r>
        <w:rPr>
          <w:rFonts w:ascii="Times New Roman" w:hAnsi="Times New Roman"/>
          <w:b w:val="0"/>
          <w:i w:val="0"/>
          <w:sz w:val="20"/>
        </w:rPr>
        <w:t xml:space="preserve">[13] </w:t>
      </w:r>
      <w:r>
        <w:rPr>
          <w:rFonts w:ascii="Times New Roman" w:hAnsi="Times New Roman"/>
          <w:b w:val="0"/>
          <w:i w:val="0"/>
          <w:sz w:val="20"/>
        </w:rPr>
        <w:t xml:space="preserve">S. Kapoor and A. Narayanan, “Leakage and the reproducibility crisis in machine-learning-based science,” </w:t>
      </w:r>
      <w:r>
        <w:rPr>
          <w:rFonts w:ascii="Times New Roman" w:hAnsi="Times New Roman"/>
          <w:b w:val="0"/>
          <w:i/>
          <w:sz w:val="20"/>
        </w:rPr>
        <w:t>Patterns</w:t>
      </w:r>
      <w:r>
        <w:rPr>
          <w:rFonts w:ascii="Times New Roman" w:hAnsi="Times New Roman"/>
          <w:b w:val="0"/>
          <w:i w:val="0"/>
          <w:sz w:val="20"/>
        </w:rPr>
        <w:t>, vol. 4, no. 9, Art. no. 100804, 2023, doi: 10.1016/j.patter.2023.100804.</w:t>
      </w:r>
    </w:p>
    <w:p>
      <w:pPr>
        <w:spacing w:before="0" w:after="40" w:line="240" w:lineRule="auto"/>
        <w:ind w:left="432" w:hanging="432"/>
        <w:jc w:val="both"/>
      </w:pPr>
      <w:r>
        <w:rPr>
          <w:rFonts w:ascii="Times New Roman" w:hAnsi="Times New Roman"/>
          <w:b w:val="0"/>
          <w:i w:val="0"/>
          <w:sz w:val="20"/>
        </w:rPr>
        <w:t xml:space="preserve">[14] </w:t>
      </w:r>
      <w:r>
        <w:rPr>
          <w:rFonts w:ascii="Times New Roman" w:hAnsi="Times New Roman"/>
          <w:b w:val="0"/>
          <w:i w:val="0"/>
          <w:sz w:val="20"/>
        </w:rPr>
        <w:t xml:space="preserve">T. G. Dietterich, “Approximate statistical tests for comparing supervised classification learning algorithms,” </w:t>
      </w:r>
      <w:r>
        <w:rPr>
          <w:rFonts w:ascii="Times New Roman" w:hAnsi="Times New Roman"/>
          <w:b w:val="0"/>
          <w:i/>
          <w:sz w:val="20"/>
        </w:rPr>
        <w:t>Neural Comput.</w:t>
      </w:r>
      <w:r>
        <w:rPr>
          <w:rFonts w:ascii="Times New Roman" w:hAnsi="Times New Roman"/>
          <w:b w:val="0"/>
          <w:i w:val="0"/>
          <w:sz w:val="20"/>
        </w:rPr>
        <w:t>, vol. 10, no. 7, pp. 1895–1923, 1998, doi: 10.1162/089976698300017197.</w:t>
      </w:r>
    </w:p>
    <w:p>
      <w:pPr>
        <w:spacing w:before="0" w:after="40" w:line="240" w:lineRule="auto"/>
        <w:ind w:left="432" w:hanging="432"/>
        <w:jc w:val="both"/>
      </w:pPr>
      <w:r>
        <w:rPr>
          <w:rFonts w:ascii="Times New Roman" w:hAnsi="Times New Roman"/>
          <w:b w:val="0"/>
          <w:i w:val="0"/>
          <w:sz w:val="20"/>
        </w:rPr>
        <w:t xml:space="preserve">[15] </w:t>
      </w:r>
      <w:r>
        <w:rPr>
          <w:rFonts w:ascii="Times New Roman" w:hAnsi="Times New Roman"/>
          <w:b w:val="0"/>
          <w:i w:val="0"/>
          <w:sz w:val="20"/>
        </w:rPr>
        <w:t xml:space="preserve">C. Nadeau and Y. Bengio, “Inference for the generalization error,” </w:t>
      </w:r>
      <w:r>
        <w:rPr>
          <w:rFonts w:ascii="Times New Roman" w:hAnsi="Times New Roman"/>
          <w:b w:val="0"/>
          <w:i/>
          <w:sz w:val="20"/>
        </w:rPr>
        <w:t>Mach. Learn.</w:t>
      </w:r>
      <w:r>
        <w:rPr>
          <w:rFonts w:ascii="Times New Roman" w:hAnsi="Times New Roman"/>
          <w:b w:val="0"/>
          <w:i w:val="0"/>
          <w:sz w:val="20"/>
        </w:rPr>
        <w:t>, vol. 52, no. 3, pp. 239–281, 2003, doi: 10.1023/A:1024068626366.</w:t>
      </w:r>
    </w:p>
    <w:p>
      <w:pPr>
        <w:spacing w:before="0" w:after="40" w:line="240" w:lineRule="auto"/>
        <w:ind w:left="432" w:hanging="432"/>
        <w:jc w:val="both"/>
      </w:pPr>
      <w:r>
        <w:rPr>
          <w:rFonts w:ascii="Times New Roman" w:hAnsi="Times New Roman"/>
          <w:b w:val="0"/>
          <w:i w:val="0"/>
          <w:sz w:val="20"/>
        </w:rPr>
        <w:t xml:space="preserve">[16] </w:t>
      </w:r>
      <w:r>
        <w:rPr>
          <w:rFonts w:ascii="Times New Roman" w:hAnsi="Times New Roman"/>
          <w:b w:val="0"/>
          <w:i w:val="0"/>
          <w:sz w:val="20"/>
        </w:rPr>
        <w:t xml:space="preserve">S. Mukherjee, P. Tamayo, S. Rogers, R. Rifkin, A. Engle, C. Campbell, et al., “Estimating dataset size requirements for classifying DNA microarray data,” </w:t>
      </w:r>
      <w:r>
        <w:rPr>
          <w:rFonts w:ascii="Times New Roman" w:hAnsi="Times New Roman"/>
          <w:b w:val="0"/>
          <w:i/>
          <w:sz w:val="20"/>
        </w:rPr>
        <w:t>J. Comput. Biol.</w:t>
      </w:r>
      <w:r>
        <w:rPr>
          <w:rFonts w:ascii="Times New Roman" w:hAnsi="Times New Roman"/>
          <w:b w:val="0"/>
          <w:i w:val="0"/>
          <w:sz w:val="20"/>
        </w:rPr>
        <w:t>, vol. 10, no. 2, pp. 119–142, 2003, doi: 10.1089/106652703321825928.</w:t>
      </w:r>
    </w:p>
    <w:p>
      <w:pPr>
        <w:spacing w:before="0" w:after="40" w:line="240" w:lineRule="auto"/>
        <w:ind w:left="432" w:hanging="432"/>
        <w:jc w:val="both"/>
      </w:pPr>
      <w:r>
        <w:rPr>
          <w:rFonts w:ascii="Times New Roman" w:hAnsi="Times New Roman"/>
          <w:b w:val="0"/>
          <w:i w:val="0"/>
          <w:sz w:val="20"/>
        </w:rPr>
        <w:t xml:space="preserve">[17] </w:t>
      </w:r>
      <w:r>
        <w:rPr>
          <w:rFonts w:ascii="Times New Roman" w:hAnsi="Times New Roman"/>
          <w:b w:val="0"/>
          <w:i w:val="0"/>
          <w:sz w:val="20"/>
        </w:rPr>
        <w:t xml:space="preserve">A. Vabalas, E. Gowen, E. Poliakoff, and A. J. Casson, “Machine learning algorithm validation with a limited sample size,” </w:t>
      </w:r>
      <w:r>
        <w:rPr>
          <w:rFonts w:ascii="Times New Roman" w:hAnsi="Times New Roman"/>
          <w:b w:val="0"/>
          <w:i/>
          <w:sz w:val="20"/>
        </w:rPr>
        <w:t>PLOS ONE</w:t>
      </w:r>
      <w:r>
        <w:rPr>
          <w:rFonts w:ascii="Times New Roman" w:hAnsi="Times New Roman"/>
          <w:b w:val="0"/>
          <w:i w:val="0"/>
          <w:sz w:val="20"/>
        </w:rPr>
        <w:t>, vol. 14, no. 11, Art. no. e0224365, 2019, doi: 10.1371/journal.pone.0224365.</w:t>
      </w:r>
    </w:p>
    <w:p>
      <w:pPr>
        <w:spacing w:before="0" w:after="40" w:line="240" w:lineRule="auto"/>
        <w:ind w:left="432" w:hanging="432"/>
        <w:jc w:val="both"/>
      </w:pPr>
      <w:r>
        <w:rPr>
          <w:rFonts w:ascii="Times New Roman" w:hAnsi="Times New Roman"/>
          <w:b w:val="0"/>
          <w:i w:val="0"/>
          <w:sz w:val="20"/>
        </w:rPr>
        <w:t xml:space="preserve">[18] </w:t>
      </w:r>
      <w:r>
        <w:rPr>
          <w:rFonts w:ascii="Times New Roman" w:hAnsi="Times New Roman"/>
          <w:b w:val="0"/>
          <w:i w:val="0"/>
          <w:sz w:val="20"/>
        </w:rPr>
        <w:t xml:space="preserve">T. R. Golub, D. K. Slonim, P. Tamayo, C. Huard, M. Gaasenbeek, J. P. Mesirov, et al., “Molecular classification of cancer: class discovery and class prediction by gene expression monitoring,” </w:t>
      </w:r>
      <w:r>
        <w:rPr>
          <w:rFonts w:ascii="Times New Roman" w:hAnsi="Times New Roman"/>
          <w:b w:val="0"/>
          <w:i/>
          <w:sz w:val="20"/>
        </w:rPr>
        <w:t>Science</w:t>
      </w:r>
      <w:r>
        <w:rPr>
          <w:rFonts w:ascii="Times New Roman" w:hAnsi="Times New Roman"/>
          <w:b w:val="0"/>
          <w:i w:val="0"/>
          <w:sz w:val="20"/>
        </w:rPr>
        <w:t>, vol. 286, no. 5439, pp. 531–537, 1999, doi: 10.1126/science.286.5439.531.</w:t>
      </w:r>
    </w:p>
    <w:p>
      <w:pPr>
        <w:spacing w:before="0" w:after="40" w:line="240" w:lineRule="auto"/>
        <w:ind w:left="432" w:hanging="432"/>
        <w:jc w:val="both"/>
      </w:pPr>
      <w:r>
        <w:rPr>
          <w:rFonts w:ascii="Times New Roman" w:hAnsi="Times New Roman"/>
          <w:b w:val="0"/>
          <w:i w:val="0"/>
          <w:sz w:val="20"/>
        </w:rPr>
        <w:t xml:space="preserve">[19] </w:t>
      </w:r>
      <w:r>
        <w:rPr>
          <w:rFonts w:ascii="Times New Roman" w:hAnsi="Times New Roman"/>
          <w:b w:val="0"/>
          <w:i w:val="0"/>
          <w:sz w:val="20"/>
        </w:rPr>
        <w:t xml:space="preserve">S. Ramaswamy, P. Tamayo, R. Rifkin, S. Mukherjee, C. H. Yeang, M. Angelo, et al., “Multiclass cancer diagnosis using tumor gene expression signatures,” </w:t>
      </w:r>
      <w:r>
        <w:rPr>
          <w:rFonts w:ascii="Times New Roman" w:hAnsi="Times New Roman"/>
          <w:b w:val="0"/>
          <w:i/>
          <w:sz w:val="20"/>
        </w:rPr>
        <w:t>Proc. Natl. Acad. Sci. USA</w:t>
      </w:r>
      <w:r>
        <w:rPr>
          <w:rFonts w:ascii="Times New Roman" w:hAnsi="Times New Roman"/>
          <w:b w:val="0"/>
          <w:i w:val="0"/>
          <w:sz w:val="20"/>
        </w:rPr>
        <w:t>, vol. 98, no. 26, pp. 15149–15154, 2001, doi: 10.1073/pnas.211566398.</w:t>
      </w:r>
    </w:p>
    <w:p>
      <w:pPr>
        <w:spacing w:before="0" w:after="40" w:line="240" w:lineRule="auto"/>
        <w:ind w:left="432" w:hanging="432"/>
        <w:jc w:val="both"/>
      </w:pPr>
      <w:r>
        <w:rPr>
          <w:rFonts w:ascii="Times New Roman" w:hAnsi="Times New Roman"/>
          <w:b w:val="0"/>
          <w:i w:val="0"/>
          <w:sz w:val="20"/>
        </w:rPr>
        <w:t xml:space="preserve">[20] </w:t>
      </w:r>
      <w:r>
        <w:rPr>
          <w:rFonts w:ascii="Times New Roman" w:hAnsi="Times New Roman"/>
          <w:b w:val="0"/>
          <w:i w:val="0"/>
          <w:sz w:val="20"/>
        </w:rPr>
        <w:t xml:space="preserve">C. Cortes and V. Vapnik, “Support-vector networks,” </w:t>
      </w:r>
      <w:r>
        <w:rPr>
          <w:rFonts w:ascii="Times New Roman" w:hAnsi="Times New Roman"/>
          <w:b w:val="0"/>
          <w:i/>
          <w:sz w:val="20"/>
        </w:rPr>
        <w:t>Mach. Learn.</w:t>
      </w:r>
      <w:r>
        <w:rPr>
          <w:rFonts w:ascii="Times New Roman" w:hAnsi="Times New Roman"/>
          <w:b w:val="0"/>
          <w:i w:val="0"/>
          <w:sz w:val="20"/>
        </w:rPr>
        <w:t>, vol. 20, no. 3, pp. 273–297, 1995, doi: 10.1007/BF00994018.</w:t>
      </w:r>
    </w:p>
    <w:p>
      <w:pPr>
        <w:spacing w:before="0" w:after="40" w:line="240" w:lineRule="auto"/>
        <w:ind w:left="432" w:hanging="432"/>
        <w:jc w:val="both"/>
      </w:pPr>
      <w:r>
        <w:rPr>
          <w:rFonts w:ascii="Times New Roman" w:hAnsi="Times New Roman"/>
          <w:b w:val="0"/>
          <w:i w:val="0"/>
          <w:sz w:val="20"/>
        </w:rPr>
        <w:t xml:space="preserve">[21] </w:t>
      </w:r>
      <w:r>
        <w:rPr>
          <w:rFonts w:ascii="Times New Roman" w:hAnsi="Times New Roman"/>
          <w:b w:val="0"/>
          <w:i w:val="0"/>
          <w:sz w:val="20"/>
        </w:rPr>
        <w:t xml:space="preserve">Y. Li, K. Kang, J. M. Krahn, N. Croutwater, K. Lee, D. M. Umbach, and L. Li, “A comprehensive genomic pan-cancer classification using The Cancer Genome Atlas gene expression data,” </w:t>
      </w:r>
      <w:r>
        <w:rPr>
          <w:rFonts w:ascii="Times New Roman" w:hAnsi="Times New Roman"/>
          <w:b w:val="0"/>
          <w:i/>
          <w:sz w:val="20"/>
        </w:rPr>
        <w:t>BMC Genomics</w:t>
      </w:r>
      <w:r>
        <w:rPr>
          <w:rFonts w:ascii="Times New Roman" w:hAnsi="Times New Roman"/>
          <w:b w:val="0"/>
          <w:i w:val="0"/>
          <w:sz w:val="20"/>
        </w:rPr>
        <w:t>, vol. 18, Art. no. 508, 2017, doi: 10.1186/s12864-017-3906-0.</w:t>
      </w:r>
    </w:p>
    <w:p>
      <w:pPr>
        <w:spacing w:before="0" w:after="40" w:line="240" w:lineRule="auto"/>
        <w:ind w:left="432" w:hanging="432"/>
        <w:jc w:val="both"/>
      </w:pPr>
      <w:r>
        <w:rPr>
          <w:rFonts w:ascii="Times New Roman" w:hAnsi="Times New Roman"/>
          <w:b w:val="0"/>
          <w:i w:val="0"/>
          <w:sz w:val="20"/>
        </w:rPr>
        <w:t xml:space="preserve">[22] </w:t>
      </w:r>
      <w:r>
        <w:rPr>
          <w:rFonts w:ascii="Times New Roman" w:hAnsi="Times New Roman"/>
          <w:b w:val="0"/>
          <w:i w:val="0"/>
          <w:sz w:val="20"/>
        </w:rPr>
        <w:t xml:space="preserve">B. Lyu and A. Haque, “Deep learning based tumor type classification using gene expression data,” in </w:t>
      </w:r>
      <w:r>
        <w:rPr>
          <w:rFonts w:ascii="Times New Roman" w:hAnsi="Times New Roman"/>
          <w:b w:val="0"/>
          <w:i/>
          <w:sz w:val="20"/>
        </w:rPr>
        <w:t>Proc. 2018 ACM Int. Conf. Bioinform., Comput. Biol., Health Informat. (BCB)</w:t>
      </w:r>
      <w:r>
        <w:rPr>
          <w:rFonts w:ascii="Times New Roman" w:hAnsi="Times New Roman"/>
          <w:b w:val="0"/>
          <w:i w:val="0"/>
          <w:sz w:val="20"/>
        </w:rPr>
        <w:t>, 2018, pp. 89–96, doi: 10.1145/3233547.3233588.</w:t>
      </w:r>
    </w:p>
    <w:p>
      <w:pPr>
        <w:spacing w:before="0" w:after="40" w:line="240" w:lineRule="auto"/>
        <w:ind w:left="432" w:hanging="432"/>
        <w:jc w:val="both"/>
      </w:pPr>
      <w:r>
        <w:rPr>
          <w:rFonts w:ascii="Times New Roman" w:hAnsi="Times New Roman"/>
          <w:b w:val="0"/>
          <w:i w:val="0"/>
          <w:sz w:val="20"/>
        </w:rPr>
        <w:t xml:space="preserve">[23] </w:t>
      </w:r>
      <w:r>
        <w:rPr>
          <w:rFonts w:ascii="Times New Roman" w:hAnsi="Times New Roman"/>
          <w:b w:val="0"/>
          <w:i w:val="0"/>
          <w:sz w:val="20"/>
        </w:rPr>
        <w:t xml:space="preserve">M. Mostavi, Y. C. Chiu, Y. Huang, and Y. Chen, “Convolutional neural network models for cancer type prediction based on gene expression,” </w:t>
      </w:r>
      <w:r>
        <w:rPr>
          <w:rFonts w:ascii="Times New Roman" w:hAnsi="Times New Roman"/>
          <w:b w:val="0"/>
          <w:i/>
          <w:sz w:val="20"/>
        </w:rPr>
        <w:t>BMC Med. Genomics</w:t>
      </w:r>
      <w:r>
        <w:rPr>
          <w:rFonts w:ascii="Times New Roman" w:hAnsi="Times New Roman"/>
          <w:b w:val="0"/>
          <w:i w:val="0"/>
          <w:sz w:val="20"/>
        </w:rPr>
        <w:t>, vol. 13, no. Suppl 5, Art. no. 44, 2020, doi: 10.1186/s12920-020-0677-2.</w:t>
      </w:r>
    </w:p>
    <w:p>
      <w:pPr>
        <w:spacing w:before="0" w:after="40" w:line="240" w:lineRule="auto"/>
        <w:ind w:left="432" w:hanging="432"/>
        <w:jc w:val="both"/>
      </w:pPr>
      <w:r>
        <w:rPr>
          <w:rFonts w:ascii="Times New Roman" w:hAnsi="Times New Roman"/>
          <w:b w:val="0"/>
          <w:i w:val="0"/>
          <w:sz w:val="20"/>
        </w:rPr>
        <w:t xml:space="preserve">[24] </w:t>
      </w:r>
      <w:r>
        <w:rPr>
          <w:rFonts w:ascii="Times New Roman" w:hAnsi="Times New Roman"/>
          <w:b w:val="0"/>
          <w:i w:val="0"/>
          <w:sz w:val="20"/>
        </w:rPr>
        <w:t xml:space="preserve">I. Sirohi, “High classification accuracy does not guarantee a stable gene signature: a selection-stability analysis of a compact RNA-seq cancer classifier,” </w:t>
      </w:r>
      <w:r>
        <w:rPr>
          <w:rFonts w:ascii="Times New Roman" w:hAnsi="Times New Roman"/>
          <w:b w:val="0"/>
          <w:i/>
          <w:sz w:val="20"/>
        </w:rPr>
        <w:t>National High School Journal of Science (NHSJS)</w:t>
      </w:r>
      <w:r>
        <w:rPr>
          <w:rFonts w:ascii="Times New Roman" w:hAnsi="Times New Roman"/>
          <w:b w:val="0"/>
          <w:i w:val="0"/>
          <w:sz w:val="20"/>
        </w:rPr>
        <w:t>, 2026. [Online]. Available: https://nhsjs.com/2026/high-classification-accuracy-does-not-guarantee-a-stable-gene-signature-a-selection-stability-analysis-of-a-compact-rna-seq-cancer-classifier/</w:t>
      </w:r>
    </w:p>
    <w:p>
      <w:pPr>
        <w:spacing w:before="0" w:after="40" w:line="240" w:lineRule="auto"/>
        <w:ind w:left="432" w:hanging="432"/>
        <w:jc w:val="both"/>
      </w:pPr>
      <w:r>
        <w:rPr>
          <w:rFonts w:ascii="Times New Roman" w:hAnsi="Times New Roman"/>
          <w:b w:val="0"/>
          <w:i w:val="0"/>
          <w:sz w:val="20"/>
        </w:rPr>
        <w:t xml:space="preserve">[25] </w:t>
      </w:r>
      <w:r>
        <w:rPr>
          <w:rFonts w:ascii="Times New Roman" w:hAnsi="Times New Roman"/>
          <w:b w:val="0"/>
          <w:i w:val="0"/>
          <w:sz w:val="20"/>
        </w:rPr>
        <w:t xml:space="preserve">S. Varma and R. Simon, “Bias in error estimation when using cross-validation for model selection,” </w:t>
      </w:r>
      <w:r>
        <w:rPr>
          <w:rFonts w:ascii="Times New Roman" w:hAnsi="Times New Roman"/>
          <w:b w:val="0"/>
          <w:i/>
          <w:sz w:val="20"/>
        </w:rPr>
        <w:t>BMC Bioinform.</w:t>
      </w:r>
      <w:r>
        <w:rPr>
          <w:rFonts w:ascii="Times New Roman" w:hAnsi="Times New Roman"/>
          <w:b w:val="0"/>
          <w:i w:val="0"/>
          <w:sz w:val="20"/>
        </w:rPr>
        <w:t>, vol. 7, Art. no. 91, 2006, doi: 10.1186/1471-2105-7-91.</w:t>
      </w:r>
    </w:p>
    <w:p>
      <w:pPr>
        <w:spacing w:before="0" w:after="40" w:line="240" w:lineRule="auto"/>
        <w:ind w:left="432" w:hanging="432"/>
        <w:jc w:val="both"/>
      </w:pPr>
      <w:r>
        <w:rPr>
          <w:rFonts w:ascii="Times New Roman" w:hAnsi="Times New Roman"/>
          <w:b w:val="0"/>
          <w:i w:val="0"/>
          <w:sz w:val="20"/>
        </w:rPr>
        <w:t xml:space="preserve">[26] </w:t>
      </w:r>
      <w:r>
        <w:rPr>
          <w:rFonts w:ascii="Times New Roman" w:hAnsi="Times New Roman"/>
          <w:b w:val="0"/>
          <w:i w:val="0"/>
          <w:sz w:val="20"/>
        </w:rPr>
        <w:t xml:space="preserve">S. Nogueira, K. Sechidis, and G. Brown, “On the stability of feature selection algorithms,” </w:t>
      </w:r>
      <w:r>
        <w:rPr>
          <w:rFonts w:ascii="Times New Roman" w:hAnsi="Times New Roman"/>
          <w:b w:val="0"/>
          <w:i/>
          <w:sz w:val="20"/>
        </w:rPr>
        <w:t>J. Mach. Learn. Res.</w:t>
      </w:r>
      <w:r>
        <w:rPr>
          <w:rFonts w:ascii="Times New Roman" w:hAnsi="Times New Roman"/>
          <w:b w:val="0"/>
          <w:i w:val="0"/>
          <w:sz w:val="20"/>
        </w:rPr>
        <w:t>, vol. 18, no. 174, pp. 1–54, 2018.</w:t>
      </w:r>
    </w:p>
    <w:p>
      <w:pPr>
        <w:spacing w:before="0" w:after="40" w:line="240" w:lineRule="auto"/>
        <w:ind w:left="432" w:hanging="432"/>
        <w:jc w:val="both"/>
      </w:pPr>
      <w:r>
        <w:rPr>
          <w:rFonts w:ascii="Times New Roman" w:hAnsi="Times New Roman"/>
          <w:b w:val="0"/>
          <w:i w:val="0"/>
          <w:sz w:val="20"/>
        </w:rPr>
        <w:t xml:space="preserve">[27] </w:t>
      </w:r>
      <w:r>
        <w:rPr>
          <w:rFonts w:ascii="Times New Roman" w:hAnsi="Times New Roman"/>
          <w:b w:val="0"/>
          <w:i w:val="0"/>
          <w:sz w:val="20"/>
        </w:rPr>
        <w:t xml:space="preserve">A. Benavoli, G. Corani, J. Demšar, and M. Zaffalon, “Time for a change: a tutorial for comparing multiple classifiers through Bayesian analysis,” </w:t>
      </w:r>
      <w:r>
        <w:rPr>
          <w:rFonts w:ascii="Times New Roman" w:hAnsi="Times New Roman"/>
          <w:b w:val="0"/>
          <w:i/>
          <w:sz w:val="20"/>
        </w:rPr>
        <w:t>J. Mach. Learn. Res.</w:t>
      </w:r>
      <w:r>
        <w:rPr>
          <w:rFonts w:ascii="Times New Roman" w:hAnsi="Times New Roman"/>
          <w:b w:val="0"/>
          <w:i w:val="0"/>
          <w:sz w:val="20"/>
        </w:rPr>
        <w:t>, vol. 18, no. 77, pp. 1–36, 2017.</w:t>
      </w:r>
    </w:p>
    <w:p>
      <w:pPr>
        <w:spacing w:before="0" w:after="40" w:line="240" w:lineRule="auto"/>
        <w:ind w:left="432" w:hanging="432"/>
        <w:jc w:val="both"/>
      </w:pPr>
      <w:r>
        <w:rPr>
          <w:rFonts w:ascii="Times New Roman" w:hAnsi="Times New Roman"/>
          <w:b w:val="0"/>
          <w:i w:val="0"/>
          <w:sz w:val="20"/>
        </w:rPr>
        <w:t xml:space="preserve">[28] </w:t>
      </w:r>
      <w:r>
        <w:rPr>
          <w:rFonts w:ascii="Times New Roman" w:hAnsi="Times New Roman"/>
          <w:b w:val="0"/>
          <w:i w:val="0"/>
          <w:sz w:val="20"/>
        </w:rPr>
        <w:t xml:space="preserve">D. Lakens, “Equivalence tests: a practical primer for t tests, correlations, and meta-analyses,” </w:t>
      </w:r>
      <w:r>
        <w:rPr>
          <w:rFonts w:ascii="Times New Roman" w:hAnsi="Times New Roman"/>
          <w:b w:val="0"/>
          <w:i/>
          <w:sz w:val="20"/>
        </w:rPr>
        <w:t>Soc. Psychol. Personal. Sci.</w:t>
      </w:r>
      <w:r>
        <w:rPr>
          <w:rFonts w:ascii="Times New Roman" w:hAnsi="Times New Roman"/>
          <w:b w:val="0"/>
          <w:i w:val="0"/>
          <w:sz w:val="20"/>
        </w:rPr>
        <w:t>, vol. 8, no. 4, pp. 355–362, 2017, doi: 10.1177/1948550617697177.</w:t>
      </w:r>
    </w:p>
    <w:p>
      <w:pPr>
        <w:spacing w:before="0" w:after="40" w:line="240" w:lineRule="auto"/>
        <w:ind w:left="432" w:hanging="432"/>
        <w:jc w:val="both"/>
      </w:pPr>
      <w:r>
        <w:rPr>
          <w:rFonts w:ascii="Times New Roman" w:hAnsi="Times New Roman"/>
          <w:b w:val="0"/>
          <w:i w:val="0"/>
          <w:sz w:val="20"/>
        </w:rPr>
        <w:t xml:space="preserve">[29] </w:t>
      </w:r>
      <w:r>
        <w:rPr>
          <w:rFonts w:ascii="Times New Roman" w:hAnsi="Times New Roman"/>
          <w:b w:val="0"/>
          <w:i w:val="0"/>
          <w:sz w:val="20"/>
        </w:rPr>
        <w:t xml:space="preserve">G. S. Collins, K. G. M. Moons, P. Dhiman, R. D. Riley, A. L. Beam, B. Van Calster, et al., “TRIPOD+AI statement: updated guidance for reporting clinical prediction models that use regression or machine learning methods,” </w:t>
      </w:r>
      <w:r>
        <w:rPr>
          <w:rFonts w:ascii="Times New Roman" w:hAnsi="Times New Roman"/>
          <w:b w:val="0"/>
          <w:i/>
          <w:sz w:val="20"/>
        </w:rPr>
        <w:t>BMJ</w:t>
      </w:r>
      <w:r>
        <w:rPr>
          <w:rFonts w:ascii="Times New Roman" w:hAnsi="Times New Roman"/>
          <w:b w:val="0"/>
          <w:i w:val="0"/>
          <w:sz w:val="20"/>
        </w:rPr>
        <w:t>, vol. 385, Art. no. e078378, 2024, doi: 10.1136/bmj-2023-078378.</w:t>
      </w:r>
    </w:p>
    <w:p>
      <w:pPr>
        <w:spacing w:before="0" w:after="40" w:line="240" w:lineRule="auto"/>
        <w:ind w:left="432" w:hanging="432"/>
        <w:jc w:val="both"/>
      </w:pPr>
      <w:r>
        <w:rPr>
          <w:rFonts w:ascii="Times New Roman" w:hAnsi="Times New Roman"/>
          <w:b w:val="0"/>
          <w:i w:val="0"/>
          <w:sz w:val="20"/>
        </w:rPr>
        <w:t xml:space="preserve">[30] </w:t>
      </w:r>
      <w:r>
        <w:rPr>
          <w:rFonts w:ascii="Times New Roman" w:hAnsi="Times New Roman"/>
          <w:b w:val="0"/>
          <w:i w:val="0"/>
          <w:sz w:val="20"/>
        </w:rPr>
        <w:t xml:space="preserve">C. Guo, G. Pleiss, Y. Sun, and K. Q. Weinberger, “On calibration of modern neural networks,” in </w:t>
      </w:r>
      <w:r>
        <w:rPr>
          <w:rFonts w:ascii="Times New Roman" w:hAnsi="Times New Roman"/>
          <w:b w:val="0"/>
          <w:i/>
          <w:sz w:val="20"/>
        </w:rPr>
        <w:t>Proc. 34th Int. Conf. Mach. Learn. (ICML)</w:t>
      </w:r>
      <w:r>
        <w:rPr>
          <w:rFonts w:ascii="Times New Roman" w:hAnsi="Times New Roman"/>
          <w:b w:val="0"/>
          <w:i w:val="0"/>
          <w:sz w:val="20"/>
        </w:rPr>
        <w:t>, PMLR, vol. 70, 2017, pp. 1321–1330.</w:t>
      </w:r>
    </w:p>
    <w:p>
      <w:pPr>
        <w:spacing w:before="0" w:after="40" w:line="240" w:lineRule="auto"/>
        <w:ind w:left="432" w:hanging="432"/>
        <w:jc w:val="both"/>
      </w:pPr>
      <w:r>
        <w:rPr>
          <w:rFonts w:ascii="Times New Roman" w:hAnsi="Times New Roman"/>
          <w:b w:val="0"/>
          <w:i w:val="0"/>
          <w:sz w:val="20"/>
        </w:rPr>
        <w:t xml:space="preserve">[31] </w:t>
      </w:r>
      <w:r>
        <w:rPr>
          <w:rFonts w:ascii="Times New Roman" w:hAnsi="Times New Roman"/>
          <w:b w:val="0"/>
          <w:i w:val="0"/>
          <w:sz w:val="20"/>
        </w:rPr>
        <w:t xml:space="preserve">J. Bröcker and L. A. Smith, “Increasing the reliability of reliability diagrams,” </w:t>
      </w:r>
      <w:r>
        <w:rPr>
          <w:rFonts w:ascii="Times New Roman" w:hAnsi="Times New Roman"/>
          <w:b w:val="0"/>
          <w:i/>
          <w:sz w:val="20"/>
        </w:rPr>
        <w:t>Weather Forecast.</w:t>
      </w:r>
      <w:r>
        <w:rPr>
          <w:rFonts w:ascii="Times New Roman" w:hAnsi="Times New Roman"/>
          <w:b w:val="0"/>
          <w:i w:val="0"/>
          <w:sz w:val="20"/>
        </w:rPr>
        <w:t>, vol. 22, no. 3, pp. 651–661, 2007, doi: 10.1175/WAF993.1.</w:t>
      </w:r>
    </w:p>
    <w:p>
      <w:pPr>
        <w:spacing w:before="0" w:after="40" w:line="240" w:lineRule="auto"/>
        <w:ind w:left="432" w:hanging="432"/>
        <w:jc w:val="both"/>
      </w:pPr>
      <w:r>
        <w:rPr>
          <w:rFonts w:ascii="Times New Roman" w:hAnsi="Times New Roman"/>
          <w:b w:val="0"/>
          <w:i w:val="0"/>
          <w:sz w:val="20"/>
        </w:rPr>
        <w:t xml:space="preserve">[32] </w:t>
      </w:r>
      <w:r>
        <w:rPr>
          <w:rFonts w:ascii="Times New Roman" w:hAnsi="Times New Roman"/>
          <w:b w:val="0"/>
          <w:i w:val="0"/>
          <w:sz w:val="20"/>
        </w:rPr>
        <w:t xml:space="preserve">V. Vovk, A. Gammerman, and G. Shafer, </w:t>
      </w:r>
      <w:r>
        <w:rPr>
          <w:rFonts w:ascii="Times New Roman" w:hAnsi="Times New Roman"/>
          <w:b w:val="0"/>
          <w:i/>
          <w:sz w:val="20"/>
        </w:rPr>
        <w:t>Algorithmic Learning in a Random World</w:t>
      </w:r>
      <w:r>
        <w:rPr>
          <w:rFonts w:ascii="Times New Roman" w:hAnsi="Times New Roman"/>
          <w:b w:val="0"/>
          <w:i w:val="0"/>
          <w:sz w:val="20"/>
        </w:rPr>
        <w:t>, 2nd ed. Cham, Switzerland: Springer, 2022, doi: 10.1007/978-3-031-06649-8.</w:t>
      </w:r>
    </w:p>
    <w:p>
      <w:pPr>
        <w:spacing w:before="0" w:after="40" w:line="240" w:lineRule="auto"/>
        <w:ind w:left="432" w:hanging="432"/>
        <w:jc w:val="both"/>
      </w:pPr>
      <w:r>
        <w:rPr>
          <w:rFonts w:ascii="Times New Roman" w:hAnsi="Times New Roman"/>
          <w:b w:val="0"/>
          <w:i w:val="0"/>
          <w:sz w:val="20"/>
        </w:rPr>
        <w:t xml:space="preserve">[33] </w:t>
      </w:r>
      <w:r>
        <w:rPr>
          <w:rFonts w:ascii="Times New Roman" w:hAnsi="Times New Roman"/>
          <w:b w:val="0"/>
          <w:i w:val="0"/>
          <w:sz w:val="20"/>
        </w:rPr>
        <w:t xml:space="preserve">A. N. Angelopoulos and S. Bates, “Conformal prediction: a gentle introduction,” </w:t>
      </w:r>
      <w:r>
        <w:rPr>
          <w:rFonts w:ascii="Times New Roman" w:hAnsi="Times New Roman"/>
          <w:b w:val="0"/>
          <w:i/>
          <w:sz w:val="20"/>
        </w:rPr>
        <w:t>Found. Trends Mach. Learn.</w:t>
      </w:r>
      <w:r>
        <w:rPr>
          <w:rFonts w:ascii="Times New Roman" w:hAnsi="Times New Roman"/>
          <w:b w:val="0"/>
          <w:i w:val="0"/>
          <w:sz w:val="20"/>
        </w:rPr>
        <w:t>, vol. 16, no. 4, pp. 494–591, 2023, doi: 10.1561/2200000101.</w:t>
      </w:r>
    </w:p>
    <w:p>
      <w:pPr>
        <w:spacing w:before="0" w:after="40" w:line="240" w:lineRule="auto"/>
        <w:ind w:left="432" w:hanging="432"/>
        <w:jc w:val="both"/>
      </w:pPr>
      <w:r>
        <w:rPr>
          <w:rFonts w:ascii="Times New Roman" w:hAnsi="Times New Roman"/>
          <w:b w:val="0"/>
          <w:i w:val="0"/>
          <w:sz w:val="20"/>
        </w:rPr>
        <w:t xml:space="preserve">[34] </w:t>
      </w:r>
      <w:r>
        <w:rPr>
          <w:rFonts w:ascii="Times New Roman" w:hAnsi="Times New Roman"/>
          <w:b w:val="0"/>
          <w:i w:val="0"/>
          <w:sz w:val="20"/>
        </w:rPr>
        <w:t xml:space="preserve">V. Vovk, “Cross-conformal predictors,” </w:t>
      </w:r>
      <w:r>
        <w:rPr>
          <w:rFonts w:ascii="Times New Roman" w:hAnsi="Times New Roman"/>
          <w:b w:val="0"/>
          <w:i/>
          <w:sz w:val="20"/>
        </w:rPr>
        <w:t>Ann. Math. Artif. Intell.</w:t>
      </w:r>
      <w:r>
        <w:rPr>
          <w:rFonts w:ascii="Times New Roman" w:hAnsi="Times New Roman"/>
          <w:b w:val="0"/>
          <w:i w:val="0"/>
          <w:sz w:val="20"/>
        </w:rPr>
        <w:t>, vol. 74, no. 1–2, pp. 9–28, 2015, doi: 10.1007/s10472-013-9368-4.</w:t>
      </w:r>
    </w:p>
    <w:p>
      <w:pPr>
        <w:spacing w:before="0" w:after="40" w:line="240" w:lineRule="auto"/>
        <w:ind w:left="432" w:hanging="432"/>
        <w:jc w:val="both"/>
      </w:pPr>
      <w:r>
        <w:rPr>
          <w:rFonts w:ascii="Times New Roman" w:hAnsi="Times New Roman"/>
          <w:b w:val="0"/>
          <w:i w:val="0"/>
          <w:sz w:val="20"/>
        </w:rPr>
        <w:t xml:space="preserve">[35] </w:t>
      </w:r>
      <w:r>
        <w:rPr>
          <w:rFonts w:ascii="Times New Roman" w:hAnsi="Times New Roman"/>
          <w:b w:val="0"/>
          <w:i w:val="0"/>
          <w:sz w:val="20"/>
        </w:rPr>
        <w:t xml:space="preserve">Y. Romano, M. Sesia, and E. J. Candès, “Classification with valid and adaptive coverage,” in </w:t>
      </w:r>
      <w:r>
        <w:rPr>
          <w:rFonts w:ascii="Times New Roman" w:hAnsi="Times New Roman"/>
          <w:b w:val="0"/>
          <w:i/>
          <w:sz w:val="20"/>
        </w:rPr>
        <w:t>Adv. Neural Inf. Process. Syst. 33 (NeurIPS 2020)</w:t>
      </w:r>
      <w:r>
        <w:rPr>
          <w:rFonts w:ascii="Times New Roman" w:hAnsi="Times New Roman"/>
          <w:b w:val="0"/>
          <w:i w:val="0"/>
          <w:sz w:val="20"/>
        </w:rPr>
        <w:t>, 2020, pp. 3581–3591.</w:t>
      </w:r>
    </w:p>
    <w:p>
      <w:pPr>
        <w:spacing w:before="0" w:after="40" w:line="240" w:lineRule="auto"/>
        <w:ind w:left="432" w:hanging="432"/>
        <w:jc w:val="both"/>
      </w:pPr>
      <w:r>
        <w:rPr>
          <w:rFonts w:ascii="Times New Roman" w:hAnsi="Times New Roman"/>
          <w:b w:val="0"/>
          <w:i w:val="0"/>
          <w:sz w:val="20"/>
        </w:rPr>
        <w:t xml:space="preserve">[36] </w:t>
      </w:r>
      <w:r>
        <w:rPr>
          <w:rFonts w:ascii="Times New Roman" w:hAnsi="Times New Roman"/>
          <w:b w:val="0"/>
          <w:i w:val="0"/>
          <w:sz w:val="20"/>
        </w:rPr>
        <w:t xml:space="preserve">M. Lysenkova Wiklander, D. Zachariah, O. Krali, and J. Nordlund, “Error reduction in leukemia machine learning classification with conformal prediction,” </w:t>
      </w:r>
      <w:r>
        <w:rPr>
          <w:rFonts w:ascii="Times New Roman" w:hAnsi="Times New Roman"/>
          <w:b w:val="0"/>
          <w:i/>
          <w:sz w:val="20"/>
        </w:rPr>
        <w:t>JCO Clin. Cancer Inform.</w:t>
      </w:r>
      <w:r>
        <w:rPr>
          <w:rFonts w:ascii="Times New Roman" w:hAnsi="Times New Roman"/>
          <w:b w:val="0"/>
          <w:i w:val="0"/>
          <w:sz w:val="20"/>
        </w:rPr>
        <w:t>, vol. 9, Art. no. e2400324, 2025, doi: 10.1200/CCI-24-00324.</w:t>
      </w:r>
    </w:p>
    <w:p>
      <w:pPr>
        <w:spacing w:before="0" w:after="40" w:line="240" w:lineRule="auto"/>
        <w:ind w:left="432" w:hanging="432"/>
        <w:jc w:val="both"/>
      </w:pPr>
      <w:r>
        <w:rPr>
          <w:rFonts w:ascii="Times New Roman" w:hAnsi="Times New Roman"/>
          <w:b w:val="0"/>
          <w:i w:val="0"/>
          <w:sz w:val="20"/>
        </w:rPr>
        <w:t xml:space="preserve">[37] </w:t>
      </w:r>
      <w:r>
        <w:rPr>
          <w:rFonts w:ascii="Times New Roman" w:hAnsi="Times New Roman"/>
          <w:b w:val="0"/>
          <w:i w:val="0"/>
          <w:sz w:val="20"/>
        </w:rPr>
        <w:t xml:space="preserve">L. Maldera, M. Masseroli, and S. Cascianelli, “Novel nested conformal prediction analysis to unravel complexity in patient subtyping,” </w:t>
      </w:r>
      <w:r>
        <w:rPr>
          <w:rFonts w:ascii="Times New Roman" w:hAnsi="Times New Roman"/>
          <w:b w:val="0"/>
          <w:i/>
          <w:sz w:val="20"/>
        </w:rPr>
        <w:t>Front. Artif. Intell.</w:t>
      </w:r>
      <w:r>
        <w:rPr>
          <w:rFonts w:ascii="Times New Roman" w:hAnsi="Times New Roman"/>
          <w:b w:val="0"/>
          <w:i w:val="0"/>
          <w:sz w:val="20"/>
        </w:rPr>
        <w:t>, vol. 9, Art. no. 1844254, 2026, doi: 10.3389/frai.2026.1844254.</w:t>
      </w:r>
    </w:p>
    <w:p>
      <w:pPr>
        <w:spacing w:before="0" w:after="40" w:line="240" w:lineRule="auto"/>
        <w:ind w:left="432" w:hanging="432"/>
        <w:jc w:val="both"/>
      </w:pPr>
      <w:r>
        <w:rPr>
          <w:rFonts w:ascii="Times New Roman" w:hAnsi="Times New Roman"/>
          <w:b w:val="0"/>
          <w:i w:val="0"/>
          <w:sz w:val="20"/>
        </w:rPr>
        <w:t xml:space="preserve">[38] </w:t>
      </w:r>
      <w:r>
        <w:rPr>
          <w:rFonts w:ascii="Times New Roman" w:hAnsi="Times New Roman"/>
          <w:b w:val="0"/>
          <w:i w:val="0"/>
          <w:sz w:val="20"/>
        </w:rPr>
        <w:t xml:space="preserve">C. Papangelou, K. Kyriakidis, P. Natsiavas, I. Chouvarda, and A. Malousi, “Reliable machine learning models in genomic medicine using conformal prediction,” </w:t>
      </w:r>
      <w:r>
        <w:rPr>
          <w:rFonts w:ascii="Times New Roman" w:hAnsi="Times New Roman"/>
          <w:b w:val="0"/>
          <w:i/>
          <w:sz w:val="20"/>
        </w:rPr>
        <w:t>Front. Bioinform.</w:t>
      </w:r>
      <w:r>
        <w:rPr>
          <w:rFonts w:ascii="Times New Roman" w:hAnsi="Times New Roman"/>
          <w:b w:val="0"/>
          <w:i w:val="0"/>
          <w:sz w:val="20"/>
        </w:rPr>
        <w:t>, vol. 5, Art. no. 1507448, 2025, doi: 10.3389/fbinf.2025.1507448.</w:t>
      </w:r>
    </w:p>
    <w:p>
      <w:pPr>
        <w:spacing w:before="0" w:after="40" w:line="240" w:lineRule="auto"/>
        <w:ind w:left="432" w:hanging="432"/>
        <w:jc w:val="both"/>
      </w:pPr>
      <w:r>
        <w:rPr>
          <w:rFonts w:ascii="Times New Roman" w:hAnsi="Times New Roman"/>
          <w:b w:val="0"/>
          <w:i w:val="0"/>
          <w:sz w:val="20"/>
        </w:rPr>
        <w:t xml:space="preserve">[39] </w:t>
      </w:r>
      <w:r>
        <w:rPr>
          <w:rFonts w:ascii="Times New Roman" w:hAnsi="Times New Roman"/>
          <w:b w:val="0"/>
          <w:i w:val="0"/>
          <w:sz w:val="20"/>
        </w:rPr>
        <w:t xml:space="preserve">R. L. Figueroa, Q. Zeng-Treitler, S. Kandula, and L. H. Ngo, “Predicting sample size required for classification performance,” </w:t>
      </w:r>
      <w:r>
        <w:rPr>
          <w:rFonts w:ascii="Times New Roman" w:hAnsi="Times New Roman"/>
          <w:b w:val="0"/>
          <w:i/>
          <w:sz w:val="20"/>
        </w:rPr>
        <w:t>BMC Med. Inform. Decis. Mak.</w:t>
      </w:r>
      <w:r>
        <w:rPr>
          <w:rFonts w:ascii="Times New Roman" w:hAnsi="Times New Roman"/>
          <w:b w:val="0"/>
          <w:i w:val="0"/>
          <w:sz w:val="20"/>
        </w:rPr>
        <w:t>, vol. 12, Art. no. 8, 2012, doi: 10.1186/1472-6947-12-8.</w:t>
      </w:r>
    </w:p>
    <w:p>
      <w:pPr>
        <w:spacing w:before="0" w:after="40" w:line="240" w:lineRule="auto"/>
        <w:ind w:left="432" w:hanging="432"/>
        <w:jc w:val="both"/>
      </w:pPr>
      <w:r>
        <w:rPr>
          <w:rFonts w:ascii="Times New Roman" w:hAnsi="Times New Roman"/>
          <w:b w:val="0"/>
          <w:i w:val="0"/>
          <w:sz w:val="20"/>
        </w:rPr>
        <w:t xml:space="preserve">[40] </w:t>
      </w:r>
      <w:r>
        <w:rPr>
          <w:rFonts w:ascii="Times New Roman" w:hAnsi="Times New Roman"/>
          <w:b w:val="0"/>
          <w:i w:val="0"/>
          <w:sz w:val="20"/>
        </w:rPr>
        <w:t xml:space="preserve">Y. Qi, X. Wang, and L. X. Qin, “Optimizing sample size for supervised machine learning with bulk transcriptomic sequencing: a learning curve approach,” </w:t>
      </w:r>
      <w:r>
        <w:rPr>
          <w:rFonts w:ascii="Times New Roman" w:hAnsi="Times New Roman"/>
          <w:b w:val="0"/>
          <w:i/>
          <w:sz w:val="20"/>
        </w:rPr>
        <w:t>Brief. Bioinform.</w:t>
      </w:r>
      <w:r>
        <w:rPr>
          <w:rFonts w:ascii="Times New Roman" w:hAnsi="Times New Roman"/>
          <w:b w:val="0"/>
          <w:i w:val="0"/>
          <w:sz w:val="20"/>
        </w:rPr>
        <w:t>, vol. 26, no. 2, Art. no. bbaf097, 2025, doi: 10.1093/bib/bbaf097.</w:t>
      </w:r>
    </w:p>
    <w:p>
      <w:pPr>
        <w:spacing w:before="0" w:after="40" w:line="240" w:lineRule="auto"/>
        <w:ind w:left="432" w:hanging="432"/>
        <w:jc w:val="both"/>
      </w:pPr>
      <w:r>
        <w:rPr>
          <w:rFonts w:ascii="Times New Roman" w:hAnsi="Times New Roman"/>
          <w:b w:val="0"/>
          <w:i w:val="0"/>
          <w:sz w:val="20"/>
        </w:rPr>
        <w:t xml:space="preserve">[41] </w:t>
      </w:r>
      <w:r>
        <w:rPr>
          <w:rFonts w:ascii="Times New Roman" w:hAnsi="Times New Roman"/>
          <w:b w:val="0"/>
          <w:i w:val="0"/>
          <w:sz w:val="20"/>
        </w:rPr>
        <w:t xml:space="preserve">F. Al Abir, S. M. Shovan, M. A. M. Hasan, A. Sayeed, and J. Shin, “Biomarker identification by reversing the learning mechanism of an autoencoder and recursive feature elimination,” </w:t>
      </w:r>
      <w:r>
        <w:rPr>
          <w:rFonts w:ascii="Times New Roman" w:hAnsi="Times New Roman"/>
          <w:b w:val="0"/>
          <w:i/>
          <w:sz w:val="20"/>
        </w:rPr>
        <w:t>Mol. Omics</w:t>
      </w:r>
      <w:r>
        <w:rPr>
          <w:rFonts w:ascii="Times New Roman" w:hAnsi="Times New Roman"/>
          <w:b w:val="0"/>
          <w:i w:val="0"/>
          <w:sz w:val="20"/>
        </w:rPr>
        <w:t>, vol. 18, no. 7, pp. 652–661, 2022, doi: 10.1039/D1MO00467K.</w:t>
      </w:r>
    </w:p>
    <w:p>
      <w:pPr>
        <w:spacing w:before="0" w:after="40" w:line="240" w:lineRule="auto"/>
        <w:ind w:left="432" w:hanging="432"/>
        <w:jc w:val="both"/>
      </w:pPr>
      <w:r>
        <w:rPr>
          <w:rFonts w:ascii="Times New Roman" w:hAnsi="Times New Roman"/>
          <w:b w:val="0"/>
          <w:i w:val="0"/>
          <w:sz w:val="20"/>
        </w:rPr>
        <w:t xml:space="preserve">[42] </w:t>
      </w:r>
      <w:r>
        <w:rPr>
          <w:rFonts w:ascii="Times New Roman" w:hAnsi="Times New Roman"/>
          <w:b w:val="0"/>
          <w:i w:val="0"/>
          <w:sz w:val="20"/>
        </w:rPr>
        <w:t xml:space="preserve">N. Dousti Mousavi, H. Aldirawi, and J. Yang, “Categorical data analysis for high-dimensional sparse gene expression data,” </w:t>
      </w:r>
      <w:r>
        <w:rPr>
          <w:rFonts w:ascii="Times New Roman" w:hAnsi="Times New Roman"/>
          <w:b w:val="0"/>
          <w:i/>
          <w:sz w:val="20"/>
        </w:rPr>
        <w:t>BioTech</w:t>
      </w:r>
      <w:r>
        <w:rPr>
          <w:rFonts w:ascii="Times New Roman" w:hAnsi="Times New Roman"/>
          <w:b w:val="0"/>
          <w:i w:val="0"/>
          <w:sz w:val="20"/>
        </w:rPr>
        <w:t>, vol. 12, no. 3, Art. no. 52, 2023, doi: 10.3390/biotech12030052.</w:t>
      </w:r>
    </w:p>
    <w:p>
      <w:pPr>
        <w:spacing w:before="0" w:after="40" w:line="240" w:lineRule="auto"/>
        <w:ind w:left="432" w:hanging="432"/>
        <w:jc w:val="both"/>
      </w:pPr>
      <w:r>
        <w:rPr>
          <w:rFonts w:ascii="Times New Roman" w:hAnsi="Times New Roman"/>
          <w:b w:val="0"/>
          <w:i w:val="0"/>
          <w:sz w:val="20"/>
        </w:rPr>
        <w:t xml:space="preserve">[43] </w:t>
      </w:r>
      <w:r>
        <w:rPr>
          <w:rFonts w:ascii="Times New Roman" w:hAnsi="Times New Roman"/>
          <w:b w:val="0"/>
          <w:i w:val="0"/>
          <w:sz w:val="20"/>
        </w:rPr>
        <w:t xml:space="preserve">F. Pedregosa, G. Varoquaux, A. Gramfort, V. Michel, B. Thirion, O. Grisel, et al., “Scikit-learn: machine learning in Python,” </w:t>
      </w:r>
      <w:r>
        <w:rPr>
          <w:rFonts w:ascii="Times New Roman" w:hAnsi="Times New Roman"/>
          <w:b w:val="0"/>
          <w:i/>
          <w:sz w:val="20"/>
        </w:rPr>
        <w:t>J. Mach. Learn. Res.</w:t>
      </w:r>
      <w:r>
        <w:rPr>
          <w:rFonts w:ascii="Times New Roman" w:hAnsi="Times New Roman"/>
          <w:b w:val="0"/>
          <w:i w:val="0"/>
          <w:sz w:val="20"/>
        </w:rPr>
        <w:t>, vol. 12, pp. 2825–2830, 2011.</w:t>
      </w:r>
    </w:p>
    <w:p>
      <w:pPr>
        <w:spacing w:before="0" w:after="40" w:line="240" w:lineRule="auto"/>
        <w:ind w:left="432" w:hanging="432"/>
        <w:jc w:val="both"/>
      </w:pPr>
      <w:r>
        <w:rPr>
          <w:rFonts w:ascii="Times New Roman" w:hAnsi="Times New Roman"/>
          <w:b w:val="0"/>
          <w:i w:val="0"/>
          <w:sz w:val="20"/>
        </w:rPr>
        <w:t xml:space="preserve">[44] </w:t>
      </w:r>
      <w:r>
        <w:rPr>
          <w:rFonts w:ascii="Times New Roman" w:hAnsi="Times New Roman"/>
          <w:b w:val="0"/>
          <w:i w:val="0"/>
          <w:sz w:val="20"/>
        </w:rPr>
        <w:t xml:space="preserve">L. Breiman, “Random forests,” </w:t>
      </w:r>
      <w:r>
        <w:rPr>
          <w:rFonts w:ascii="Times New Roman" w:hAnsi="Times New Roman"/>
          <w:b w:val="0"/>
          <w:i/>
          <w:sz w:val="20"/>
        </w:rPr>
        <w:t>Mach. Learn.</w:t>
      </w:r>
      <w:r>
        <w:rPr>
          <w:rFonts w:ascii="Times New Roman" w:hAnsi="Times New Roman"/>
          <w:b w:val="0"/>
          <w:i w:val="0"/>
          <w:sz w:val="20"/>
        </w:rPr>
        <w:t>, vol. 45, no. 1, pp. 5–32, 2001, doi: 10.1023/A:1010933404324.</w:t>
      </w:r>
    </w:p>
    <w:p>
      <w:pPr>
        <w:spacing w:before="0" w:after="40" w:line="240" w:lineRule="auto"/>
        <w:ind w:left="432" w:hanging="432"/>
        <w:jc w:val="both"/>
      </w:pPr>
      <w:r>
        <w:rPr>
          <w:rFonts w:ascii="Times New Roman" w:hAnsi="Times New Roman"/>
          <w:b w:val="0"/>
          <w:i w:val="0"/>
          <w:sz w:val="20"/>
        </w:rPr>
        <w:t xml:space="preserve">[45] </w:t>
      </w:r>
      <w:r>
        <w:rPr>
          <w:rFonts w:ascii="Times New Roman" w:hAnsi="Times New Roman"/>
          <w:b w:val="0"/>
          <w:i w:val="0"/>
          <w:sz w:val="20"/>
        </w:rPr>
        <w:t xml:space="preserve">G. Ke, Q. Meng, T. Finley, T. Wang, W. Chen, W. Ma, et al., “LightGBM: a highly efficient gradient boosting decision tree,” in </w:t>
      </w:r>
      <w:r>
        <w:rPr>
          <w:rFonts w:ascii="Times New Roman" w:hAnsi="Times New Roman"/>
          <w:b w:val="0"/>
          <w:i/>
          <w:sz w:val="20"/>
        </w:rPr>
        <w:t>Adv. Neural Inf. Process. Syst. 30 (NIPS 2017)</w:t>
      </w:r>
      <w:r>
        <w:rPr>
          <w:rFonts w:ascii="Times New Roman" w:hAnsi="Times New Roman"/>
          <w:b w:val="0"/>
          <w:i w:val="0"/>
          <w:sz w:val="20"/>
        </w:rPr>
        <w:t>, 2017, pp. 3146–3154.</w:t>
      </w:r>
    </w:p>
    <w:p>
      <w:pPr>
        <w:spacing w:before="0" w:after="40" w:line="240" w:lineRule="auto"/>
        <w:ind w:left="432" w:hanging="432"/>
        <w:jc w:val="both"/>
      </w:pPr>
      <w:r>
        <w:rPr>
          <w:rFonts w:ascii="Times New Roman" w:hAnsi="Times New Roman"/>
          <w:b w:val="0"/>
          <w:i w:val="0"/>
          <w:sz w:val="20"/>
        </w:rPr>
        <w:t xml:space="preserve">[46] </w:t>
      </w:r>
      <w:r>
        <w:rPr>
          <w:rFonts w:ascii="Times New Roman" w:hAnsi="Times New Roman"/>
          <w:b w:val="0"/>
          <w:i w:val="0"/>
          <w:sz w:val="20"/>
        </w:rPr>
        <w:t xml:space="preserve">J. T. Leek, R. B. Scharpf, H. C. Bravo, D. Simcha, B. Langmead, W. E. Johnson, et al., “Tackling the widespread and critical impact of batch effects in high-throughput data,” </w:t>
      </w:r>
      <w:r>
        <w:rPr>
          <w:rFonts w:ascii="Times New Roman" w:hAnsi="Times New Roman"/>
          <w:b w:val="0"/>
          <w:i/>
          <w:sz w:val="20"/>
        </w:rPr>
        <w:t>Nat. Rev. Genet.</w:t>
      </w:r>
      <w:r>
        <w:rPr>
          <w:rFonts w:ascii="Times New Roman" w:hAnsi="Times New Roman"/>
          <w:b w:val="0"/>
          <w:i w:val="0"/>
          <w:sz w:val="20"/>
        </w:rPr>
        <w:t>, vol. 11, no. 10, pp. 733–739, 2010, doi: 10.1038/nrg2825.</w:t>
      </w:r>
    </w:p>
    <w:sectPr w:rsidR="00F01058" w:rsidSect="00F01058">
      <w:headerReference w:type="even" r:id="rId8"/>
      <w:headerReference w:type="default" r:id="rId9"/>
      <w:footerReference w:type="default" r:id="rId10"/>
      <w:headerReference w:type="first" r:id="rId11"/>
      <w:type w:val="continuous"/>
      <w:pgSz w:w="11906" w:h="16838"/>
      <w:pgMar w:top="1196" w:right="734" w:bottom="1080" w:left="734" w:header="36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EC6" w:rsidRDefault="00D00EC6" w:rsidP="003C5B4F">
      <w:r>
        <w:separator/>
      </w:r>
    </w:p>
  </w:endnote>
  <w:endnote w:type="continuationSeparator" w:id="0">
    <w:p w:rsidR="00D00EC6" w:rsidRDefault="00D00EC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rsidTr="00725842">
      <w:trPr>
        <w:trHeight w:val="70"/>
        <w:jc w:val="center"/>
      </w:trPr>
      <w:tc>
        <w:tcPr>
          <w:tcW w:w="1614" w:type="dxa"/>
          <w:vAlign w:val="center"/>
          <w:hideMark/>
        </w:tcPr>
        <w:p w:rsidR="00D71D91" w:rsidRPr="00C020F5" w:rsidRDefault="00D71D91" w:rsidP="00725842">
          <w:pPr>
            <w:pStyle w:val="Footer"/>
            <w:spacing w:before="40" w:after="40"/>
            <w:rPr>
              <w:rFonts w:ascii="Arial" w:hAnsi="Arial" w:cs="Arial"/>
              <w:b/>
              <w:bCs/>
              <w:color w:val="1F3864"/>
            </w:rPr>
          </w:pPr>
          <w:r w:rsidRPr="00C020F5">
            <w:rPr>
              <w:rFonts w:ascii="Arial" w:hAnsi="Arial" w:cs="Arial"/>
              <w:b/>
              <w:bCs/>
              <w:color w:val="1F3864"/>
            </w:rPr>
            <w:t/>
          </w:r>
        </w:p>
      </w:tc>
      <w:tc>
        <w:tcPr>
          <w:tcW w:w="7920" w:type="dxa"/>
          <w:vAlign w:val="center"/>
          <w:hideMark/>
        </w:tcPr>
        <w:p w:rsidR="00D71D91" w:rsidRPr="00C020F5" w:rsidRDefault="00C15795" w:rsidP="00C15795">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Pr="00C020F5">
              <w:rPr>
                <w:rStyle w:val="Hyperlink"/>
                <w:rFonts w:ascii="Arial" w:hAnsi="Arial" w:cs="Arial"/>
                <w:b/>
                <w:bCs/>
              </w:rPr>
              <w:t>www.ijcrt.org</w:t>
            </w:r>
          </w:hyperlink>
        </w:p>
      </w:tc>
      <w:tc>
        <w:tcPr>
          <w:tcW w:w="891" w:type="dxa"/>
          <w:vAlign w:val="center"/>
          <w:hideMark/>
        </w:tcPr>
        <w:p w:rsidR="00D71D91" w:rsidRPr="00C020F5" w:rsidRDefault="000A1397"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F01058">
            <w:rPr>
              <w:rFonts w:ascii="Arial" w:hAnsi="Arial" w:cs="Arial"/>
              <w:b/>
              <w:noProof/>
              <w:color w:val="1F3864"/>
            </w:rPr>
            <w:t>30</w:t>
          </w:r>
          <w:r w:rsidRPr="00C020F5">
            <w:rPr>
              <w:rFonts w:ascii="Arial" w:hAnsi="Arial" w:cs="Arial"/>
              <w:b/>
              <w:color w:val="1F3864"/>
            </w:rPr>
            <w:fldChar w:fldCharType="end"/>
          </w:r>
        </w:p>
      </w:tc>
    </w:tr>
  </w:tbl>
  <w:p w:rsidR="00437460" w:rsidRPr="00A96917" w:rsidRDefault="00437460" w:rsidP="00437460">
    <w:pPr>
      <w:pStyle w:val="Footer"/>
      <w:jc w:val="both"/>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EC6" w:rsidRDefault="00D00EC6" w:rsidP="003C5B4F">
      <w:r>
        <w:separator/>
      </w:r>
    </w:p>
  </w:footnote>
  <w:footnote w:type="continuationSeparator" w:id="0">
    <w:p w:rsidR="00D00EC6" w:rsidRDefault="00D00EC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2056"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058" w:rsidRDefault="00F01058" w:rsidP="00F01058">
    <w:pPr>
      <w:pStyle w:val="Header"/>
      <w:rPr>
        <w:rFonts w:ascii="Cambria" w:hAnsi="Cambria"/>
        <w:color w:val="215868" w:themeColor="accent5" w:themeShade="80"/>
      </w:rPr>
    </w:pPr>
    <w:r>
      <w:rPr>
        <w:noProof/>
        <w:lang w:eastAsia="en-US"/>
      </w:rPr>
      <w:drawing>
        <wp:anchor distT="0" distB="0" distL="114300" distR="114300" simplePos="0" relativeHeight="251664896" behindDoc="1" locked="0" layoutInCell="1" allowOverlap="1">
          <wp:simplePos x="0" y="0"/>
          <wp:positionH relativeFrom="column">
            <wp:posOffset>41910</wp:posOffset>
          </wp:positionH>
          <wp:positionV relativeFrom="paragraph">
            <wp:posOffset>-57150</wp:posOffset>
          </wp:positionV>
          <wp:extent cx="774700" cy="476885"/>
          <wp:effectExtent l="0" t="0" r="6350" b="0"/>
          <wp:wrapTight wrapText="bothSides">
            <wp:wrapPolygon edited="0">
              <wp:start x="3718" y="0"/>
              <wp:lineTo x="0" y="3451"/>
              <wp:lineTo x="0" y="20708"/>
              <wp:lineTo x="10092" y="20708"/>
              <wp:lineTo x="16466" y="20708"/>
              <wp:lineTo x="16997" y="20708"/>
              <wp:lineTo x="20715" y="13806"/>
              <wp:lineTo x="21246" y="7766"/>
              <wp:lineTo x="15403" y="2589"/>
              <wp:lineTo x="6905" y="0"/>
              <wp:lineTo x="3718"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original.png"/>
                  <pic:cNvPicPr/>
                </pic:nvPicPr>
                <pic:blipFill>
                  <a:blip r:embed="rId1">
                    <a:extLst>
                      <a:ext uri="{28A0092B-C50C-407E-A947-70E740481C1C}">
                        <a14:useLocalDpi xmlns:a14="http://schemas.microsoft.com/office/drawing/2010/main" val="0"/>
                      </a:ext>
                    </a:extLst>
                  </a:blip>
                  <a:stretch>
                    <a:fillRect/>
                  </a:stretch>
                </pic:blipFill>
                <pic:spPr>
                  <a:xfrm>
                    <a:off x="0" y="0"/>
                    <a:ext cx="774700" cy="47688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3872" behindDoc="0" locked="0" layoutInCell="1" allowOverlap="1" wp14:anchorId="4A3A6AA1" wp14:editId="3E19707E">
          <wp:simplePos x="0" y="0"/>
          <wp:positionH relativeFrom="column">
            <wp:posOffset>6007735</wp:posOffset>
          </wp:positionH>
          <wp:positionV relativeFrom="paragraph">
            <wp:posOffset>6350</wp:posOffset>
          </wp:positionV>
          <wp:extent cx="624840" cy="302260"/>
          <wp:effectExtent l="0" t="0" r="3810" b="2540"/>
          <wp:wrapThrough wrapText="bothSides">
            <wp:wrapPolygon edited="0">
              <wp:start x="0" y="0"/>
              <wp:lineTo x="0" y="20420"/>
              <wp:lineTo x="21073" y="20420"/>
              <wp:lineTo x="21073" y="0"/>
              <wp:lineTo x="0" y="0"/>
            </wp:wrapPolygon>
          </wp:wrapThrough>
          <wp:docPr id="23" name="Picture 23" descr="https://ijnrd.org/assets/img/Open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jnrd.org/assets/img/OpenAccess.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24840" cy="302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color w:val="215868" w:themeColor="accent5" w:themeShade="80"/>
      </w:rPr>
      <w:t xml:space="preserve">  </w:t>
    </w:r>
    <w:r w:rsidRPr="00F01058">
      <w:rPr>
        <w:rFonts w:ascii="Cambria" w:hAnsi="Cambria"/>
        <w:color w:val="215868" w:themeColor="accent5" w:themeShade="80"/>
      </w:rPr>
      <w:t>INTERNATIONAL JOURNAL OF CREATIVE RESEARCH THOUGHTS</w:t>
    </w:r>
    <w:r>
      <w:rPr>
        <w:rFonts w:ascii="Cambria" w:hAnsi="Cambria"/>
        <w:color w:val="215868" w:themeColor="accent5" w:themeShade="80"/>
      </w:rPr>
      <w:t xml:space="preserve"> </w:t>
    </w:r>
    <w:r>
      <w:rPr>
        <w:rFonts w:ascii="Cambria" w:hAnsi="Cambria"/>
        <w:color w:val="215868" w:themeColor="accent5" w:themeShade="80"/>
      </w:rPr>
      <w:t>(</w:t>
    </w:r>
    <w:r>
      <w:rPr>
        <w:rFonts w:ascii="Cambria" w:hAnsi="Cambria"/>
        <w:color w:val="215868" w:themeColor="accent5" w:themeShade="80"/>
      </w:rPr>
      <w:t>IJCRT</w:t>
    </w:r>
    <w:r>
      <w:rPr>
        <w:rFonts w:ascii="Cambria" w:hAnsi="Cambria"/>
        <w:color w:val="215868" w:themeColor="accent5" w:themeShade="80"/>
      </w:rPr>
      <w:t>)</w:t>
    </w:r>
  </w:p>
  <w:p w:rsidR="00F01058" w:rsidRDefault="00F01058" w:rsidP="00F01058">
    <w:pPr>
      <w:pStyle w:val="Header"/>
      <w:rPr>
        <w:rFonts w:ascii="Cambria" w:hAnsi="Cambria"/>
        <w:color w:val="215868" w:themeColor="accent5" w:themeShade="80"/>
      </w:rPr>
    </w:pPr>
    <w:r w:rsidRPr="00F01058">
      <w:rPr>
        <w:rFonts w:ascii="Cambria" w:hAnsi="Cambria"/>
        <w:color w:val="215868" w:themeColor="accent5" w:themeShade="80"/>
      </w:rPr>
      <w:t>© 20XX IJCRT | Volume X, Issue X</w:t>
    </w:r>
    <w:r>
      <w:rPr>
        <w:rFonts w:ascii="Cambria" w:hAnsi="Cambria"/>
        <w:color w:val="215868" w:themeColor="accent5" w:themeShade="80"/>
      </w:rPr>
      <w:t>, Month 20XX</w:t>
    </w:r>
    <w:r w:rsidRPr="00F01058">
      <w:rPr>
        <w:rFonts w:ascii="Cambria" w:hAnsi="Cambria"/>
        <w:color w:val="215868" w:themeColor="accent5" w:themeShade="80"/>
      </w:rPr>
      <w:t xml:space="preserve"> | ISSN: 2320-2882</w:t>
    </w:r>
    <w:r>
      <w:rPr>
        <w:rFonts w:ascii="Cambria" w:hAnsi="Cambria"/>
        <w:color w:val="215868" w:themeColor="accent5" w:themeShade="80"/>
      </w:rPr>
      <w:t xml:space="preserve"> | </w:t>
    </w:r>
    <w:r w:rsidRPr="00F01058">
      <w:rPr>
        <w:rFonts w:ascii="Cambria" w:hAnsi="Cambria"/>
        <w:color w:val="215868" w:themeColor="accent5" w:themeShade="80"/>
      </w:rPr>
      <w:t xml:space="preserve">IJCRT.ORG                                     </w:t>
    </w:r>
  </w:p>
  <w:p w:rsidR="003C5B4F" w:rsidRPr="00C020F5" w:rsidRDefault="003C5B4F" w:rsidP="00F01058">
    <w:pPr>
      <w:pStyle w:val="Header"/>
      <w:jc w:val="both"/>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2055"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2D7"/>
    <w:rsid w:val="00006D28"/>
    <w:rsid w:val="00016C60"/>
    <w:rsid w:val="000334C0"/>
    <w:rsid w:val="000551EB"/>
    <w:rsid w:val="0008478E"/>
    <w:rsid w:val="000909A4"/>
    <w:rsid w:val="00090F66"/>
    <w:rsid w:val="00092B52"/>
    <w:rsid w:val="000A1397"/>
    <w:rsid w:val="000F6FF0"/>
    <w:rsid w:val="001611D6"/>
    <w:rsid w:val="001965AF"/>
    <w:rsid w:val="001A1321"/>
    <w:rsid w:val="001F0D66"/>
    <w:rsid w:val="00227F35"/>
    <w:rsid w:val="00231136"/>
    <w:rsid w:val="00237F10"/>
    <w:rsid w:val="002C60BB"/>
    <w:rsid w:val="002F4DA0"/>
    <w:rsid w:val="00315A5D"/>
    <w:rsid w:val="003165B7"/>
    <w:rsid w:val="00324A8C"/>
    <w:rsid w:val="003659F6"/>
    <w:rsid w:val="0037519A"/>
    <w:rsid w:val="00384A58"/>
    <w:rsid w:val="003867C1"/>
    <w:rsid w:val="003A4DBC"/>
    <w:rsid w:val="003B49B2"/>
    <w:rsid w:val="003C5B4F"/>
    <w:rsid w:val="00404997"/>
    <w:rsid w:val="00422153"/>
    <w:rsid w:val="00426065"/>
    <w:rsid w:val="00426691"/>
    <w:rsid w:val="00437460"/>
    <w:rsid w:val="00440668"/>
    <w:rsid w:val="0048617F"/>
    <w:rsid w:val="004959E9"/>
    <w:rsid w:val="004B0F55"/>
    <w:rsid w:val="004C32D7"/>
    <w:rsid w:val="00515B09"/>
    <w:rsid w:val="00541F15"/>
    <w:rsid w:val="00580A4A"/>
    <w:rsid w:val="00582298"/>
    <w:rsid w:val="00594FA0"/>
    <w:rsid w:val="005A173D"/>
    <w:rsid w:val="005E1EA1"/>
    <w:rsid w:val="005E35DE"/>
    <w:rsid w:val="00602C71"/>
    <w:rsid w:val="006112BB"/>
    <w:rsid w:val="0063041E"/>
    <w:rsid w:val="00655E23"/>
    <w:rsid w:val="00655F3C"/>
    <w:rsid w:val="00682140"/>
    <w:rsid w:val="00692375"/>
    <w:rsid w:val="00692A38"/>
    <w:rsid w:val="006C0A2C"/>
    <w:rsid w:val="006C5DAA"/>
    <w:rsid w:val="0070086A"/>
    <w:rsid w:val="007079C8"/>
    <w:rsid w:val="00737E30"/>
    <w:rsid w:val="00744FBA"/>
    <w:rsid w:val="00782518"/>
    <w:rsid w:val="007D452E"/>
    <w:rsid w:val="007D522D"/>
    <w:rsid w:val="007E4755"/>
    <w:rsid w:val="008572F1"/>
    <w:rsid w:val="00860DA1"/>
    <w:rsid w:val="00872542"/>
    <w:rsid w:val="00883331"/>
    <w:rsid w:val="008C48BD"/>
    <w:rsid w:val="008D547A"/>
    <w:rsid w:val="00905B07"/>
    <w:rsid w:val="00923A61"/>
    <w:rsid w:val="00947495"/>
    <w:rsid w:val="00962AC7"/>
    <w:rsid w:val="00991FA3"/>
    <w:rsid w:val="009A4384"/>
    <w:rsid w:val="009E0DB6"/>
    <w:rsid w:val="00A071CD"/>
    <w:rsid w:val="00A1438C"/>
    <w:rsid w:val="00A74A9A"/>
    <w:rsid w:val="00A9368B"/>
    <w:rsid w:val="00A96917"/>
    <w:rsid w:val="00B2063E"/>
    <w:rsid w:val="00B2483C"/>
    <w:rsid w:val="00B44AEB"/>
    <w:rsid w:val="00B50533"/>
    <w:rsid w:val="00B51093"/>
    <w:rsid w:val="00B82EDE"/>
    <w:rsid w:val="00BA620B"/>
    <w:rsid w:val="00BB246A"/>
    <w:rsid w:val="00BD67B6"/>
    <w:rsid w:val="00C020F5"/>
    <w:rsid w:val="00C03BCA"/>
    <w:rsid w:val="00C15795"/>
    <w:rsid w:val="00C23B92"/>
    <w:rsid w:val="00C26B91"/>
    <w:rsid w:val="00C32C53"/>
    <w:rsid w:val="00C62F4C"/>
    <w:rsid w:val="00C804AA"/>
    <w:rsid w:val="00C86848"/>
    <w:rsid w:val="00C9534D"/>
    <w:rsid w:val="00C9681C"/>
    <w:rsid w:val="00D00EC6"/>
    <w:rsid w:val="00D21527"/>
    <w:rsid w:val="00D26A36"/>
    <w:rsid w:val="00D71D91"/>
    <w:rsid w:val="00D836FA"/>
    <w:rsid w:val="00DA1C9C"/>
    <w:rsid w:val="00E12EBA"/>
    <w:rsid w:val="00EF683D"/>
    <w:rsid w:val="00F01058"/>
    <w:rsid w:val="00F06556"/>
    <w:rsid w:val="00F219F1"/>
    <w:rsid w:val="00F2713B"/>
    <w:rsid w:val="00F350F9"/>
    <w:rsid w:val="00F4168E"/>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oNotEmbedSmartTags/>
  <w:decimalSymbol w:val="."/>
  <w:listSeparator w:val=","/>
  <w14:docId w14:val="4AC533E6"/>
  <w15:docId w15:val="{3E9DE7EF-D545-41BB-8DB9-6735257F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AC7"/>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table" w:styleId="TableGrid">
    <w:name w:val="Table Grid"/>
    <w:basedOn w:val="TableNormal"/>
    <w:uiPriority w:val="59"/>
    <w:rsid w:val="00F01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97436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paper_img1.png"/><Relationship Id="rId15" Type="http://schemas.openxmlformats.org/officeDocument/2006/relationships/image" Target="media/paper_img2.png"/><Relationship Id="rId16" Type="http://schemas.openxmlformats.org/officeDocument/2006/relationships/image" Target="media/paper_img3.png"/></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3631</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Near-Perfect Accuracy Does and Does Not Show on the UCI TCGA Pan-Cancer RNA-Seq Dataset: Leakage, Equivalence, Conformal Reliability and Data Efficiency</dc:title>
  <dc:creator/>
  <cp:lastModifiedBy/>
  <cp:revision>4</cp:revision>
  <cp:lastPrinted>1900-12-31T18:30:00Z</cp:lastPrinted>
  <dcterms:created xsi:type="dcterms:W3CDTF">2020-02-02T15:23:00Z</dcterms:created>
  <dcterms:modified xsi:type="dcterms:W3CDTF">2026-09-15T08:38:00Z</dcterms:modified>
  <dc:description/>
  <dc:subject/>
  <cp:keywords/>
</cp:coreProperties>
</file>